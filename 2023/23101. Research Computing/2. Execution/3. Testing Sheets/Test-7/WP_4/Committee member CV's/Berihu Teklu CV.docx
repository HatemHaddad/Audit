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29280B" w14:textId="77777777" w:rsidR="001E4DD7" w:rsidRPr="00384823" w:rsidRDefault="00EE46B9" w:rsidP="00EE46B9">
      <w:pPr>
        <w:tabs>
          <w:tab w:val="left" w:pos="1710"/>
          <w:tab w:val="left" w:pos="2700"/>
        </w:tabs>
        <w:ind w:right="-18"/>
        <w:rPr>
          <w:b/>
          <w:lang w:val="en-US"/>
        </w:rPr>
      </w:pPr>
      <w:r w:rsidRPr="00EE46B9">
        <w:rPr>
          <w:b/>
          <w:lang w:val="en-US" w:eastAsia="pl-PL"/>
        </w:rPr>
        <w:t>Personal details</w:t>
      </w:r>
      <w:r>
        <w:rPr>
          <w:sz w:val="20"/>
          <w:szCs w:val="20"/>
          <w:lang w:val="en-US" w:eastAsia="pl-PL"/>
        </w:rPr>
        <w:t xml:space="preserve">                         </w:t>
      </w:r>
      <w:r w:rsidR="005868DB">
        <w:rPr>
          <w:sz w:val="20"/>
          <w:szCs w:val="20"/>
          <w:lang w:val="en-US" w:eastAsia="pl-PL"/>
        </w:rPr>
        <w:t xml:space="preserve">                           </w:t>
      </w:r>
      <w:r>
        <w:rPr>
          <w:sz w:val="20"/>
          <w:szCs w:val="20"/>
          <w:lang w:val="en-US" w:eastAsia="pl-PL"/>
        </w:rPr>
        <w:t xml:space="preserve">                                                                  </w:t>
      </w:r>
    </w:p>
    <w:p w14:paraId="7DF1F480" w14:textId="77777777" w:rsidR="001E4DD7" w:rsidRPr="00384823" w:rsidRDefault="006E0667" w:rsidP="001E4DD7">
      <w:pPr>
        <w:tabs>
          <w:tab w:val="left" w:pos="1710"/>
          <w:tab w:val="left" w:pos="2700"/>
        </w:tabs>
        <w:ind w:right="-18"/>
        <w:outlineLvl w:val="5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pict w14:anchorId="28658AD2">
          <v:rect id="_x0000_i1025" style="width:508.5pt;height:1.5pt" o:hrstd="t" o:hr="t" fillcolor="gray" stroked="f"/>
        </w:pict>
      </w:r>
    </w:p>
    <w:p w14:paraId="1836F514" w14:textId="06E32414" w:rsidR="006373E1" w:rsidRPr="00292557" w:rsidRDefault="00CC468D" w:rsidP="00893955">
      <w:pPr>
        <w:widowControl w:val="0"/>
        <w:autoSpaceDE w:val="0"/>
        <w:autoSpaceDN w:val="0"/>
        <w:adjustRightInd w:val="0"/>
        <w:rPr>
          <w:b/>
          <w:bCs/>
          <w:sz w:val="20"/>
        </w:rPr>
      </w:pPr>
      <w:r>
        <w:rPr>
          <w:b/>
          <w:sz w:val="20"/>
        </w:rPr>
        <w:t>Name</w:t>
      </w:r>
      <w:r w:rsidRPr="00384823">
        <w:rPr>
          <w:b/>
          <w:sz w:val="20"/>
        </w:rPr>
        <w:t xml:space="preserve">: </w:t>
      </w:r>
      <w:r w:rsidR="006373E1">
        <w:rPr>
          <w:bCs/>
          <w:sz w:val="20"/>
        </w:rPr>
        <w:t xml:space="preserve">                 </w:t>
      </w:r>
      <w:proofErr w:type="spellStart"/>
      <w:r w:rsidRPr="00AB1EED">
        <w:rPr>
          <w:bCs/>
          <w:sz w:val="20"/>
        </w:rPr>
        <w:t>Berihu</w:t>
      </w:r>
      <w:proofErr w:type="spellEnd"/>
      <w:r w:rsidRPr="00AB1EED">
        <w:rPr>
          <w:bCs/>
          <w:sz w:val="20"/>
        </w:rPr>
        <w:t xml:space="preserve"> </w:t>
      </w:r>
      <w:proofErr w:type="spellStart"/>
      <w:r w:rsidRPr="00AB1EED">
        <w:rPr>
          <w:bCs/>
          <w:sz w:val="20"/>
        </w:rPr>
        <w:t>Teklu</w:t>
      </w:r>
      <w:proofErr w:type="spellEnd"/>
      <w:r w:rsidRPr="00AB1EED">
        <w:rPr>
          <w:bCs/>
          <w:sz w:val="20"/>
        </w:rPr>
        <w:t xml:space="preserve"> </w:t>
      </w:r>
      <w:proofErr w:type="spellStart"/>
      <w:r w:rsidRPr="00AB1EED">
        <w:rPr>
          <w:bCs/>
          <w:sz w:val="20"/>
        </w:rPr>
        <w:t>Gebrehiwot</w:t>
      </w:r>
      <w:proofErr w:type="spellEnd"/>
      <w:r w:rsidRPr="00CC468D">
        <w:rPr>
          <w:b/>
          <w:bCs/>
          <w:sz w:val="20"/>
        </w:rPr>
        <w:t xml:space="preserve"> </w:t>
      </w:r>
      <w:r w:rsidR="00292557">
        <w:rPr>
          <w:b/>
          <w:bCs/>
          <w:sz w:val="20"/>
        </w:rPr>
        <w:t xml:space="preserve">       </w:t>
      </w:r>
    </w:p>
    <w:p w14:paraId="5FE8398B" w14:textId="566D8072" w:rsidR="005E3228" w:rsidRDefault="009F55B5" w:rsidP="005E3228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 w:rsidRPr="009F55B5">
        <w:rPr>
          <w:b/>
          <w:bCs/>
          <w:sz w:val="20"/>
          <w:szCs w:val="20"/>
        </w:rPr>
        <w:t xml:space="preserve">                             </w:t>
      </w:r>
      <w:r w:rsidR="00BA3D8A">
        <w:rPr>
          <w:sz w:val="20"/>
          <w:szCs w:val="20"/>
        </w:rPr>
        <w:t xml:space="preserve">Departement of </w:t>
      </w:r>
      <w:proofErr w:type="spellStart"/>
      <w:r w:rsidR="00BA3D8A">
        <w:rPr>
          <w:sz w:val="20"/>
          <w:szCs w:val="20"/>
        </w:rPr>
        <w:t>Applied</w:t>
      </w:r>
      <w:proofErr w:type="spellEnd"/>
      <w:r w:rsidR="00BA3D8A">
        <w:rPr>
          <w:sz w:val="20"/>
          <w:szCs w:val="20"/>
        </w:rPr>
        <w:t xml:space="preserve"> </w:t>
      </w:r>
      <w:proofErr w:type="spellStart"/>
      <w:r w:rsidR="00BA3D8A">
        <w:rPr>
          <w:sz w:val="20"/>
          <w:szCs w:val="20"/>
        </w:rPr>
        <w:t>Mathematics</w:t>
      </w:r>
      <w:proofErr w:type="spellEnd"/>
      <w:r w:rsidR="00BA3D8A">
        <w:rPr>
          <w:sz w:val="20"/>
          <w:szCs w:val="20"/>
        </w:rPr>
        <w:t xml:space="preserve"> </w:t>
      </w:r>
      <w:proofErr w:type="spellStart"/>
      <w:r w:rsidR="00BA3D8A">
        <w:rPr>
          <w:sz w:val="20"/>
          <w:szCs w:val="20"/>
        </w:rPr>
        <w:t>and</w:t>
      </w:r>
      <w:proofErr w:type="spellEnd"/>
      <w:r w:rsidR="00BA3D8A">
        <w:rPr>
          <w:sz w:val="20"/>
          <w:szCs w:val="20"/>
        </w:rPr>
        <w:t xml:space="preserve"> Sciences </w:t>
      </w:r>
    </w:p>
    <w:p w14:paraId="6AF4641F" w14:textId="0F54B727" w:rsidR="005E3228" w:rsidRPr="005E3228" w:rsidRDefault="00D000CE" w:rsidP="005E3228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</w:t>
      </w:r>
      <w:proofErr w:type="spellStart"/>
      <w:r>
        <w:rPr>
          <w:sz w:val="20"/>
          <w:szCs w:val="20"/>
        </w:rPr>
        <w:t>Khalifa</w:t>
      </w:r>
      <w:proofErr w:type="spellEnd"/>
      <w:r>
        <w:rPr>
          <w:sz w:val="20"/>
          <w:szCs w:val="20"/>
        </w:rPr>
        <w:t xml:space="preserve"> University</w:t>
      </w:r>
      <w:r w:rsidR="00BA3D8A">
        <w:rPr>
          <w:sz w:val="20"/>
          <w:szCs w:val="20"/>
        </w:rPr>
        <w:t xml:space="preserve">, </w:t>
      </w:r>
      <w:r w:rsidR="005E3228" w:rsidRPr="005E3228">
        <w:rPr>
          <w:sz w:val="20"/>
          <w:szCs w:val="20"/>
        </w:rPr>
        <w:t>Abu Dhabi, U.A.E</w:t>
      </w:r>
    </w:p>
    <w:p w14:paraId="4C58FA1B" w14:textId="41190828" w:rsidR="009F1EF1" w:rsidRDefault="00D2350A" w:rsidP="00AE667A">
      <w:pPr>
        <w:pStyle w:val="Header"/>
        <w:rPr>
          <w:sz w:val="20"/>
          <w:szCs w:val="20"/>
        </w:rPr>
      </w:pPr>
      <w:r w:rsidRPr="00D2350A">
        <w:rPr>
          <w:b/>
          <w:sz w:val="20"/>
          <w:szCs w:val="20"/>
        </w:rPr>
        <w:t>Tel:</w:t>
      </w:r>
      <w:r>
        <w:rPr>
          <w:b/>
          <w:sz w:val="20"/>
          <w:szCs w:val="20"/>
        </w:rPr>
        <w:t xml:space="preserve">                      </w:t>
      </w:r>
      <w:r w:rsidR="00A222DC">
        <w:rPr>
          <w:sz w:val="20"/>
          <w:szCs w:val="20"/>
        </w:rPr>
        <w:t>+971-509533974</w:t>
      </w:r>
    </w:p>
    <w:p w14:paraId="0F3C9D53" w14:textId="706C0CF8" w:rsidR="004B5DC0" w:rsidRPr="00D2350A" w:rsidRDefault="004B5DC0" w:rsidP="00AE667A">
      <w:pPr>
        <w:pStyle w:val="Header"/>
        <w:rPr>
          <w:b/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                            </w:t>
      </w:r>
      <w:r w:rsidRPr="005F6296">
        <w:rPr>
          <w:sz w:val="20"/>
          <w:szCs w:val="20"/>
          <w:lang w:val="en-US" w:eastAsia="en-US"/>
        </w:rPr>
        <w:t>+</w:t>
      </w:r>
      <w:r>
        <w:rPr>
          <w:sz w:val="20"/>
          <w:szCs w:val="20"/>
          <w:lang w:val="en-US" w:eastAsia="en-US"/>
        </w:rPr>
        <w:t>971-(02)-4478438</w:t>
      </w:r>
    </w:p>
    <w:p w14:paraId="36A47068" w14:textId="10B8ED5F" w:rsidR="006E3FE4" w:rsidRDefault="001E4DD7" w:rsidP="00893955">
      <w:pPr>
        <w:rPr>
          <w:bCs/>
          <w:sz w:val="20"/>
        </w:rPr>
      </w:pPr>
      <w:r w:rsidRPr="00384823">
        <w:rPr>
          <w:b/>
          <w:sz w:val="20"/>
        </w:rPr>
        <w:t>Email:</w:t>
      </w:r>
      <w:r w:rsidR="00A50808">
        <w:rPr>
          <w:bCs/>
          <w:sz w:val="20"/>
        </w:rPr>
        <w:t xml:space="preserve">          </w:t>
      </w:r>
      <w:r w:rsidRPr="00384823">
        <w:rPr>
          <w:bCs/>
          <w:sz w:val="20"/>
        </w:rPr>
        <w:t xml:space="preserve">     </w:t>
      </w:r>
      <w:r w:rsidR="00805E7B">
        <w:rPr>
          <w:bCs/>
          <w:sz w:val="20"/>
        </w:rPr>
        <w:t xml:space="preserve">  </w:t>
      </w:r>
      <w:r w:rsidR="00D2350A">
        <w:rPr>
          <w:bCs/>
          <w:sz w:val="20"/>
        </w:rPr>
        <w:t xml:space="preserve"> </w:t>
      </w:r>
      <w:r w:rsidR="00BB60A2">
        <w:rPr>
          <w:bCs/>
          <w:sz w:val="20"/>
        </w:rPr>
        <w:t>berihu.gebrehiwot@ku</w:t>
      </w:r>
      <w:r w:rsidR="006E3FE4" w:rsidRPr="006E3FE4">
        <w:rPr>
          <w:bCs/>
          <w:sz w:val="20"/>
        </w:rPr>
        <w:t>.ac.ae</w:t>
      </w:r>
    </w:p>
    <w:p w14:paraId="0C7FBE78" w14:textId="6E892CA7" w:rsidR="001E4DD7" w:rsidRPr="005E3228" w:rsidRDefault="006E3FE4" w:rsidP="00893955">
      <w:pPr>
        <w:rPr>
          <w:rStyle w:val="Hyperlink"/>
          <w:bCs/>
          <w:color w:val="auto"/>
          <w:sz w:val="20"/>
          <w:szCs w:val="20"/>
          <w:u w:val="none"/>
        </w:rPr>
      </w:pPr>
      <w:r w:rsidRPr="005E3228">
        <w:rPr>
          <w:bCs/>
          <w:sz w:val="20"/>
        </w:rPr>
        <w:t xml:space="preserve">                              </w:t>
      </w:r>
      <w:hyperlink r:id="rId8" w:history="1">
        <w:r w:rsidR="00E55533" w:rsidRPr="005E3228">
          <w:rPr>
            <w:rStyle w:val="Hyperlink"/>
            <w:bCs/>
            <w:color w:val="auto"/>
            <w:sz w:val="20"/>
            <w:szCs w:val="20"/>
            <w:u w:val="none"/>
          </w:rPr>
          <w:t>berihut@gmail.com</w:t>
        </w:r>
      </w:hyperlink>
    </w:p>
    <w:p w14:paraId="52EBD534" w14:textId="7E76E92C" w:rsidR="00292557" w:rsidRDefault="005E2385" w:rsidP="00893955">
      <w:pPr>
        <w:rPr>
          <w:sz w:val="20"/>
          <w:szCs w:val="20"/>
        </w:rPr>
      </w:pPr>
      <w:r w:rsidRPr="00D25F48">
        <w:rPr>
          <w:rStyle w:val="Hyperlink"/>
          <w:b/>
          <w:color w:val="auto"/>
          <w:sz w:val="20"/>
          <w:szCs w:val="20"/>
          <w:u w:val="none"/>
        </w:rPr>
        <w:t>Skype</w:t>
      </w:r>
      <w:r w:rsidRPr="005E3228">
        <w:rPr>
          <w:rStyle w:val="Hyperlink"/>
          <w:b/>
          <w:color w:val="auto"/>
          <w:sz w:val="20"/>
          <w:szCs w:val="20"/>
          <w:u w:val="none"/>
        </w:rPr>
        <w:t>:</w:t>
      </w:r>
      <w:r w:rsidR="00D2350A">
        <w:rPr>
          <w:rStyle w:val="Hyperlink"/>
          <w:color w:val="auto"/>
          <w:sz w:val="20"/>
          <w:szCs w:val="20"/>
          <w:u w:val="none"/>
        </w:rPr>
        <w:t xml:space="preserve">                  </w:t>
      </w:r>
      <w:proofErr w:type="spellStart"/>
      <w:r w:rsidRPr="005E3228">
        <w:rPr>
          <w:rStyle w:val="Hyperlink"/>
          <w:color w:val="auto"/>
          <w:sz w:val="20"/>
          <w:szCs w:val="20"/>
          <w:u w:val="none"/>
        </w:rPr>
        <w:t>berihu.teklu</w:t>
      </w:r>
      <w:proofErr w:type="spellEnd"/>
    </w:p>
    <w:p w14:paraId="5782473D" w14:textId="77777777" w:rsidR="00D000CE" w:rsidRDefault="00D000CE" w:rsidP="00A32043">
      <w:pPr>
        <w:widowControl w:val="0"/>
        <w:autoSpaceDE w:val="0"/>
        <w:autoSpaceDN w:val="0"/>
        <w:adjustRightInd w:val="0"/>
        <w:rPr>
          <w:sz w:val="12"/>
          <w:szCs w:val="12"/>
          <w:lang w:val="en-US" w:eastAsia="en-US"/>
        </w:rPr>
      </w:pPr>
    </w:p>
    <w:p w14:paraId="1DD66967" w14:textId="34C9992D" w:rsidR="00BA0CBF" w:rsidRPr="00163FBF" w:rsidRDefault="00A32043" w:rsidP="00163FBF">
      <w:pPr>
        <w:widowControl w:val="0"/>
        <w:autoSpaceDE w:val="0"/>
        <w:autoSpaceDN w:val="0"/>
        <w:adjustRightInd w:val="0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>Quantum information and quantum communication, with emphasis in theory and practical applications of current</w:t>
      </w:r>
      <w:r w:rsidR="00DC1579">
        <w:rPr>
          <w:sz w:val="20"/>
          <w:szCs w:val="20"/>
          <w:lang w:val="en-US" w:eastAsia="en-US"/>
        </w:rPr>
        <w:t xml:space="preserve"> </w:t>
      </w:r>
      <w:r>
        <w:rPr>
          <w:sz w:val="20"/>
          <w:szCs w:val="20"/>
          <w:lang w:val="en-US" w:eastAsia="en-US"/>
        </w:rPr>
        <w:t xml:space="preserve">implementations of quantum technology, </w:t>
      </w:r>
      <w:r w:rsidR="00395444">
        <w:rPr>
          <w:sz w:val="20"/>
          <w:szCs w:val="20"/>
          <w:lang w:val="en-US" w:eastAsia="en-US"/>
        </w:rPr>
        <w:t>Mathematical Physics</w:t>
      </w:r>
    </w:p>
    <w:p w14:paraId="5C8FA65B" w14:textId="77777777" w:rsidR="00A32043" w:rsidRPr="00A32043" w:rsidRDefault="00A32043" w:rsidP="00A32043"/>
    <w:p w14:paraId="1B212584" w14:textId="77777777" w:rsidR="001E4DD7" w:rsidRPr="00C311FD" w:rsidRDefault="001E4DD7" w:rsidP="001E4DD7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 w:val="24"/>
          <w:lang w:val="en-US"/>
        </w:rPr>
      </w:pPr>
      <w:r w:rsidRPr="00C311FD">
        <w:rPr>
          <w:rFonts w:ascii="Times New Roman" w:hAnsi="Times New Roman"/>
          <w:sz w:val="24"/>
          <w:lang w:val="en-US"/>
        </w:rPr>
        <w:t>Education</w:t>
      </w:r>
    </w:p>
    <w:p w14:paraId="61A8F006" w14:textId="77777777" w:rsidR="001E4DD7" w:rsidRPr="00384823" w:rsidRDefault="006E0667" w:rsidP="001E4DD7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5A8B5ED9">
          <v:rect id="_x0000_i1026" style="width:0;height:1.5pt" o:hrstd="t" o:hr="t" fillcolor="gray" stroked="f"/>
        </w:pict>
      </w:r>
    </w:p>
    <w:p w14:paraId="290D036D" w14:textId="77777777" w:rsidR="00102751" w:rsidRDefault="001E4DD7" w:rsidP="00222E67">
      <w:pPr>
        <w:tabs>
          <w:tab w:val="left" w:pos="1350"/>
          <w:tab w:val="left" w:pos="2700"/>
          <w:tab w:val="left" w:pos="3765"/>
        </w:tabs>
        <w:jc w:val="both"/>
        <w:rPr>
          <w:b/>
          <w:color w:val="000000"/>
          <w:sz w:val="20"/>
          <w:szCs w:val="20"/>
          <w:lang w:val="en-IE"/>
        </w:rPr>
      </w:pPr>
      <w:r w:rsidRPr="00384823">
        <w:rPr>
          <w:b/>
          <w:color w:val="000000"/>
          <w:sz w:val="20"/>
          <w:szCs w:val="20"/>
          <w:lang w:val="en-US"/>
        </w:rPr>
        <w:t xml:space="preserve">2007 - 2010 </w:t>
      </w:r>
      <w:r w:rsidRPr="00384823">
        <w:rPr>
          <w:b/>
          <w:color w:val="000000"/>
          <w:sz w:val="20"/>
          <w:szCs w:val="20"/>
          <w:lang w:val="en-US"/>
        </w:rPr>
        <w:tab/>
      </w:r>
      <w:r w:rsidRPr="00384823">
        <w:rPr>
          <w:b/>
          <w:color w:val="000000"/>
          <w:sz w:val="20"/>
          <w:szCs w:val="20"/>
          <w:lang w:val="en-IE"/>
        </w:rPr>
        <w:t>PhD in Physics</w:t>
      </w:r>
      <w:r w:rsidR="00102751">
        <w:rPr>
          <w:b/>
          <w:color w:val="000000"/>
          <w:sz w:val="20"/>
          <w:szCs w:val="20"/>
          <w:lang w:val="en-IE"/>
        </w:rPr>
        <w:t xml:space="preserve">, </w:t>
      </w:r>
      <w:proofErr w:type="spellStart"/>
      <w:r w:rsidR="00DA2947" w:rsidRPr="00DA2947">
        <w:rPr>
          <w:b/>
          <w:color w:val="262626"/>
          <w:sz w:val="20"/>
          <w:szCs w:val="20"/>
          <w:lang w:val="en-US" w:eastAsia="en-US"/>
        </w:rPr>
        <w:t>Università</w:t>
      </w:r>
      <w:proofErr w:type="spellEnd"/>
      <w:r w:rsidR="00DA2947" w:rsidRPr="00DA2947">
        <w:rPr>
          <w:b/>
          <w:color w:val="262626"/>
          <w:sz w:val="20"/>
          <w:szCs w:val="20"/>
          <w:lang w:val="en-US" w:eastAsia="en-US"/>
        </w:rPr>
        <w:t xml:space="preserve"> </w:t>
      </w:r>
      <w:proofErr w:type="spellStart"/>
      <w:r w:rsidR="00DA2947" w:rsidRPr="00DA2947">
        <w:rPr>
          <w:b/>
          <w:color w:val="262626"/>
          <w:sz w:val="20"/>
          <w:szCs w:val="20"/>
          <w:lang w:val="en-US" w:eastAsia="en-US"/>
        </w:rPr>
        <w:t>degli</w:t>
      </w:r>
      <w:proofErr w:type="spellEnd"/>
      <w:r w:rsidR="00DA2947" w:rsidRPr="00DA2947">
        <w:rPr>
          <w:b/>
          <w:color w:val="262626"/>
          <w:sz w:val="20"/>
          <w:szCs w:val="20"/>
          <w:lang w:val="en-US" w:eastAsia="en-US"/>
        </w:rPr>
        <w:t xml:space="preserve"> </w:t>
      </w:r>
      <w:proofErr w:type="spellStart"/>
      <w:r w:rsidR="00DA2947" w:rsidRPr="00DA2947">
        <w:rPr>
          <w:b/>
          <w:color w:val="262626"/>
          <w:sz w:val="20"/>
          <w:szCs w:val="20"/>
          <w:lang w:val="en-US" w:eastAsia="en-US"/>
        </w:rPr>
        <w:t>Studi</w:t>
      </w:r>
      <w:proofErr w:type="spellEnd"/>
      <w:r w:rsidR="00893955">
        <w:rPr>
          <w:b/>
          <w:color w:val="262626"/>
          <w:sz w:val="20"/>
          <w:szCs w:val="20"/>
          <w:lang w:val="en-US" w:eastAsia="en-US"/>
        </w:rPr>
        <w:t xml:space="preserve"> di Milano</w:t>
      </w:r>
      <w:r w:rsidR="00DA2947" w:rsidRPr="00DA2947">
        <w:rPr>
          <w:b/>
          <w:color w:val="262626"/>
          <w:sz w:val="20"/>
          <w:szCs w:val="20"/>
          <w:lang w:val="en-US" w:eastAsia="en-US"/>
        </w:rPr>
        <w:t>, Ital</w:t>
      </w:r>
      <w:r w:rsidR="00893955">
        <w:rPr>
          <w:b/>
          <w:color w:val="262626"/>
          <w:sz w:val="20"/>
          <w:szCs w:val="20"/>
          <w:lang w:val="en-US" w:eastAsia="en-US"/>
        </w:rPr>
        <w:t>ia</w:t>
      </w:r>
      <w:r w:rsidRPr="00384823">
        <w:rPr>
          <w:b/>
          <w:color w:val="000000"/>
          <w:sz w:val="20"/>
          <w:szCs w:val="20"/>
          <w:lang w:val="en-IE"/>
        </w:rPr>
        <w:t xml:space="preserve"> </w:t>
      </w:r>
    </w:p>
    <w:p w14:paraId="73493FFD" w14:textId="77777777" w:rsidR="00DA2947" w:rsidRDefault="00DA2947" w:rsidP="00222E67">
      <w:pPr>
        <w:tabs>
          <w:tab w:val="left" w:pos="1350"/>
          <w:tab w:val="left" w:pos="2700"/>
          <w:tab w:val="left" w:pos="3765"/>
        </w:tabs>
        <w:jc w:val="both"/>
        <w:rPr>
          <w:b/>
          <w:color w:val="000000"/>
          <w:sz w:val="20"/>
          <w:szCs w:val="20"/>
          <w:lang w:val="en-IE"/>
        </w:rPr>
      </w:pPr>
    </w:p>
    <w:p w14:paraId="5C28D37B" w14:textId="77777777" w:rsidR="00015AF4" w:rsidRPr="007F5588" w:rsidRDefault="00102751" w:rsidP="007F5588">
      <w:pPr>
        <w:tabs>
          <w:tab w:val="left" w:pos="1350"/>
          <w:tab w:val="left" w:pos="2700"/>
          <w:tab w:val="left" w:pos="3765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b/>
          <w:color w:val="000000"/>
          <w:sz w:val="20"/>
          <w:szCs w:val="20"/>
          <w:lang w:val="en-IE"/>
        </w:rPr>
        <w:t xml:space="preserve">                           </w:t>
      </w:r>
      <w:r w:rsidR="00C02EC8">
        <w:rPr>
          <w:b/>
          <w:sz w:val="20"/>
          <w:szCs w:val="20"/>
          <w:lang w:val="en-US" w:eastAsia="en-US"/>
        </w:rPr>
        <w:t xml:space="preserve">PhD advisor: </w:t>
      </w:r>
      <w:r w:rsidR="00272965" w:rsidRPr="00DA2947">
        <w:rPr>
          <w:b/>
          <w:sz w:val="20"/>
          <w:szCs w:val="20"/>
          <w:lang w:val="en-US" w:eastAsia="en-US"/>
        </w:rPr>
        <w:t xml:space="preserve">Prof. </w:t>
      </w:r>
      <w:proofErr w:type="spellStart"/>
      <w:r w:rsidR="00272965" w:rsidRPr="00DA2947">
        <w:rPr>
          <w:b/>
          <w:sz w:val="20"/>
          <w:szCs w:val="20"/>
          <w:lang w:val="en-US" w:eastAsia="en-US"/>
        </w:rPr>
        <w:t>Matteo</w:t>
      </w:r>
      <w:proofErr w:type="spellEnd"/>
      <w:r w:rsidR="00272965" w:rsidRPr="00DA2947">
        <w:rPr>
          <w:b/>
          <w:sz w:val="20"/>
          <w:szCs w:val="20"/>
          <w:lang w:val="en-US" w:eastAsia="en-US"/>
        </w:rPr>
        <w:t xml:space="preserve"> Paris</w:t>
      </w:r>
    </w:p>
    <w:p w14:paraId="2545F837" w14:textId="77777777" w:rsidR="001E4DD7" w:rsidRPr="00384823" w:rsidRDefault="00D56411" w:rsidP="00222E67">
      <w:pPr>
        <w:tabs>
          <w:tab w:val="left" w:pos="1350"/>
          <w:tab w:val="left" w:pos="1710"/>
          <w:tab w:val="left" w:pos="2700"/>
          <w:tab w:val="left" w:pos="3765"/>
        </w:tabs>
        <w:jc w:val="both"/>
        <w:rPr>
          <w:color w:val="000000"/>
          <w:sz w:val="20"/>
          <w:szCs w:val="20"/>
          <w:lang w:val="en-US"/>
        </w:rPr>
      </w:pPr>
      <w:r>
        <w:rPr>
          <w:color w:val="000000"/>
          <w:sz w:val="20"/>
          <w:szCs w:val="20"/>
          <w:lang w:val="en-US"/>
        </w:rPr>
        <w:t xml:space="preserve">                           </w:t>
      </w:r>
      <w:r w:rsidR="001E4DD7" w:rsidRPr="00384823">
        <w:rPr>
          <w:color w:val="000000"/>
          <w:sz w:val="20"/>
          <w:szCs w:val="20"/>
          <w:lang w:val="en-US"/>
        </w:rPr>
        <w:t>THESIS</w:t>
      </w:r>
      <w:r w:rsidR="00263E11">
        <w:rPr>
          <w:color w:val="000000"/>
          <w:sz w:val="20"/>
          <w:szCs w:val="20"/>
          <w:lang w:val="en-US"/>
        </w:rPr>
        <w:t xml:space="preserve"> TITLE</w:t>
      </w:r>
    </w:p>
    <w:p w14:paraId="08502A5A" w14:textId="77777777" w:rsidR="001E4DD7" w:rsidRPr="00384823" w:rsidRDefault="001E4DD7" w:rsidP="00222E67">
      <w:pPr>
        <w:tabs>
          <w:tab w:val="left" w:pos="1350"/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US"/>
        </w:rPr>
        <w:tab/>
        <w:t>QUANTUM ESTIMATION IN QUBIT SYSTEMS</w:t>
      </w:r>
    </w:p>
    <w:p w14:paraId="06758668" w14:textId="77777777" w:rsidR="001E4DD7" w:rsidRPr="00384823" w:rsidRDefault="001E4DD7" w:rsidP="00222E67">
      <w:pPr>
        <w:tabs>
          <w:tab w:val="left" w:pos="1350"/>
          <w:tab w:val="left" w:pos="1710"/>
          <w:tab w:val="left" w:pos="2700"/>
          <w:tab w:val="left" w:pos="3765"/>
        </w:tabs>
        <w:jc w:val="both"/>
        <w:rPr>
          <w:color w:val="000000"/>
          <w:sz w:val="20"/>
          <w:szCs w:val="20"/>
          <w:lang w:val="en-US"/>
        </w:rPr>
      </w:pPr>
    </w:p>
    <w:p w14:paraId="65B1F0BC" w14:textId="77777777" w:rsidR="001E4DD7" w:rsidRPr="00E12F30" w:rsidRDefault="00E12F30" w:rsidP="002631F2">
      <w:pPr>
        <w:tabs>
          <w:tab w:val="left" w:pos="540"/>
          <w:tab w:val="left" w:pos="1350"/>
          <w:tab w:val="left" w:pos="1710"/>
          <w:tab w:val="left" w:pos="2700"/>
        </w:tabs>
        <w:rPr>
          <w:sz w:val="20"/>
        </w:rPr>
      </w:pPr>
      <w:r>
        <w:rPr>
          <w:b/>
          <w:color w:val="000000"/>
          <w:sz w:val="20"/>
          <w:szCs w:val="20"/>
          <w:lang w:val="en-IE"/>
        </w:rPr>
        <w:t xml:space="preserve">2002 – </w:t>
      </w:r>
      <w:r w:rsidR="005D1D7E">
        <w:rPr>
          <w:b/>
          <w:color w:val="000000"/>
          <w:sz w:val="20"/>
          <w:szCs w:val="20"/>
          <w:lang w:val="en-IE"/>
        </w:rPr>
        <w:t xml:space="preserve">2004        </w:t>
      </w:r>
      <w:r w:rsidR="001E4DD7" w:rsidRPr="00384823">
        <w:rPr>
          <w:b/>
          <w:color w:val="000000"/>
          <w:sz w:val="20"/>
          <w:szCs w:val="20"/>
          <w:lang w:val="en-IE"/>
        </w:rPr>
        <w:t>MSc Theoretical quantum optics (</w:t>
      </w:r>
      <w:proofErr w:type="spellStart"/>
      <w:r w:rsidR="001E4DD7" w:rsidRPr="00384823">
        <w:rPr>
          <w:color w:val="00000A"/>
          <w:sz w:val="20"/>
        </w:rPr>
        <w:t>Outstanding</w:t>
      </w:r>
      <w:proofErr w:type="spellEnd"/>
      <w:r w:rsidR="001E4DD7" w:rsidRPr="00384823">
        <w:rPr>
          <w:color w:val="00000A"/>
          <w:sz w:val="20"/>
        </w:rPr>
        <w:t xml:space="preserve"> student </w:t>
      </w:r>
      <w:proofErr w:type="spellStart"/>
      <w:r w:rsidR="001E4DD7" w:rsidRPr="00384823">
        <w:rPr>
          <w:color w:val="00000A"/>
          <w:sz w:val="20"/>
        </w:rPr>
        <w:t>scholarship</w:t>
      </w:r>
      <w:proofErr w:type="spellEnd"/>
      <w:r w:rsidR="001E4DD7" w:rsidRPr="00384823">
        <w:rPr>
          <w:color w:val="00000A"/>
          <w:sz w:val="20"/>
        </w:rPr>
        <w:t xml:space="preserve"> </w:t>
      </w:r>
      <w:proofErr w:type="spellStart"/>
      <w:r w:rsidR="001E4DD7" w:rsidRPr="00384823">
        <w:rPr>
          <w:color w:val="00000A"/>
          <w:sz w:val="20"/>
        </w:rPr>
        <w:t>from</w:t>
      </w:r>
      <w:proofErr w:type="spellEnd"/>
      <w:r w:rsidR="001E4DD7" w:rsidRPr="00384823">
        <w:rPr>
          <w:color w:val="00000A"/>
          <w:sz w:val="20"/>
        </w:rPr>
        <w:t xml:space="preserve"> </w:t>
      </w:r>
      <w:r w:rsidR="001E4DD7" w:rsidRPr="00E12F30">
        <w:rPr>
          <w:sz w:val="20"/>
        </w:rPr>
        <w:t xml:space="preserve">The    </w:t>
      </w:r>
    </w:p>
    <w:p w14:paraId="766D5BE6" w14:textId="77777777" w:rsidR="001E4DD7" w:rsidRPr="00E12F30" w:rsidRDefault="005D1D7E" w:rsidP="00252481">
      <w:pPr>
        <w:tabs>
          <w:tab w:val="left" w:pos="540"/>
          <w:tab w:val="left" w:pos="1440"/>
          <w:tab w:val="left" w:pos="1710"/>
          <w:tab w:val="left" w:pos="2700"/>
        </w:tabs>
        <w:jc w:val="both"/>
        <w:rPr>
          <w:sz w:val="20"/>
        </w:rPr>
      </w:pPr>
      <w:r>
        <w:rPr>
          <w:sz w:val="20"/>
        </w:rPr>
        <w:t xml:space="preserve">                            </w:t>
      </w:r>
      <w:proofErr w:type="spellStart"/>
      <w:r w:rsidR="001E4DD7" w:rsidRPr="00E12F30">
        <w:rPr>
          <w:sz w:val="20"/>
        </w:rPr>
        <w:t>Abdu</w:t>
      </w:r>
      <w:proofErr w:type="spellEnd"/>
      <w:r w:rsidR="001E4DD7" w:rsidRPr="00E12F30">
        <w:rPr>
          <w:sz w:val="20"/>
        </w:rPr>
        <w:t xml:space="preserve"> </w:t>
      </w:r>
      <w:proofErr w:type="spellStart"/>
      <w:r w:rsidR="001E4DD7" w:rsidRPr="00E12F30">
        <w:rPr>
          <w:sz w:val="20"/>
        </w:rPr>
        <w:t>Salam</w:t>
      </w:r>
      <w:proofErr w:type="spellEnd"/>
      <w:r w:rsidR="001E4DD7" w:rsidRPr="00E12F30">
        <w:rPr>
          <w:sz w:val="20"/>
        </w:rPr>
        <w:t xml:space="preserve"> International Center </w:t>
      </w:r>
      <w:proofErr w:type="spellStart"/>
      <w:r w:rsidR="001E4DD7" w:rsidRPr="00E12F30">
        <w:rPr>
          <w:sz w:val="20"/>
        </w:rPr>
        <w:t>for</w:t>
      </w:r>
      <w:proofErr w:type="spellEnd"/>
      <w:r w:rsidR="001E4DD7" w:rsidRPr="00E12F30">
        <w:rPr>
          <w:sz w:val="20"/>
        </w:rPr>
        <w:t xml:space="preserve"> </w:t>
      </w:r>
      <w:proofErr w:type="spellStart"/>
      <w:r w:rsidR="001E4DD7" w:rsidRPr="00E12F30">
        <w:rPr>
          <w:sz w:val="20"/>
        </w:rPr>
        <w:t>Theoretical</w:t>
      </w:r>
      <w:proofErr w:type="spellEnd"/>
      <w:r w:rsidR="001E4DD7" w:rsidRPr="00E12F30">
        <w:rPr>
          <w:sz w:val="20"/>
        </w:rPr>
        <w:t xml:space="preserve"> </w:t>
      </w:r>
      <w:proofErr w:type="spellStart"/>
      <w:r w:rsidR="001E4DD7" w:rsidRPr="00E12F30">
        <w:rPr>
          <w:sz w:val="20"/>
        </w:rPr>
        <w:t>Physics</w:t>
      </w:r>
      <w:proofErr w:type="spellEnd"/>
      <w:r w:rsidR="001E4DD7" w:rsidRPr="00E12F30">
        <w:rPr>
          <w:sz w:val="20"/>
        </w:rPr>
        <w:t xml:space="preserve"> (ICTP), Trieste, Italy    </w:t>
      </w:r>
    </w:p>
    <w:p w14:paraId="5C6B6D34" w14:textId="77777777" w:rsidR="00E12F30" w:rsidRDefault="005D1D7E" w:rsidP="00252481">
      <w:pPr>
        <w:tabs>
          <w:tab w:val="left" w:pos="540"/>
          <w:tab w:val="left" w:pos="1440"/>
          <w:tab w:val="left" w:pos="1710"/>
          <w:tab w:val="left" w:pos="2700"/>
        </w:tabs>
        <w:jc w:val="both"/>
        <w:rPr>
          <w:color w:val="000000"/>
          <w:sz w:val="20"/>
          <w:szCs w:val="20"/>
          <w:lang w:val="en-IE"/>
        </w:rPr>
      </w:pPr>
      <w:r>
        <w:rPr>
          <w:color w:val="00000A"/>
          <w:sz w:val="20"/>
        </w:rPr>
        <w:t xml:space="preserve">                            </w:t>
      </w:r>
      <w:r w:rsidR="00E12F30" w:rsidRPr="00E12F30">
        <w:rPr>
          <w:color w:val="00000A"/>
          <w:sz w:val="20"/>
        </w:rPr>
        <w:t xml:space="preserve">2002-2004, AAU, </w:t>
      </w:r>
      <w:r w:rsidR="001E4DD7" w:rsidRPr="0010688D">
        <w:rPr>
          <w:b/>
          <w:color w:val="000000"/>
          <w:sz w:val="20"/>
          <w:szCs w:val="20"/>
          <w:lang w:val="en-IE"/>
        </w:rPr>
        <w:t>Addis Ababa University, Ethiopia</w:t>
      </w:r>
      <w:r w:rsidR="00BD77E3">
        <w:rPr>
          <w:color w:val="000000"/>
          <w:sz w:val="20"/>
          <w:szCs w:val="20"/>
          <w:lang w:val="en-IE"/>
        </w:rPr>
        <w:t>.</w:t>
      </w:r>
    </w:p>
    <w:p w14:paraId="6AE11283" w14:textId="77777777" w:rsidR="00011318" w:rsidRDefault="00011318" w:rsidP="00011318">
      <w:pPr>
        <w:pStyle w:val="BodyText"/>
        <w:spacing w:after="0"/>
        <w:rPr>
          <w:bCs/>
          <w:iCs/>
          <w:sz w:val="20"/>
          <w:szCs w:val="20"/>
        </w:rPr>
      </w:pPr>
      <w:r>
        <w:rPr>
          <w:rFonts w:ascii="Tahoma" w:hAnsi="Tahoma" w:cs="Tahoma"/>
          <w:bCs/>
          <w:iCs/>
          <w:sz w:val="22"/>
          <w:szCs w:val="22"/>
        </w:rPr>
        <w:t xml:space="preserve">                    </w:t>
      </w:r>
      <w:r w:rsidRPr="00011318">
        <w:rPr>
          <w:bCs/>
          <w:iCs/>
          <w:sz w:val="20"/>
          <w:szCs w:val="20"/>
        </w:rPr>
        <w:t xml:space="preserve">Winner of the </w:t>
      </w:r>
      <w:proofErr w:type="spellStart"/>
      <w:r w:rsidRPr="00011318">
        <w:rPr>
          <w:bCs/>
          <w:iCs/>
          <w:sz w:val="20"/>
          <w:szCs w:val="20"/>
        </w:rPr>
        <w:t>outstanding</w:t>
      </w:r>
      <w:proofErr w:type="spellEnd"/>
      <w:r w:rsidRPr="00011318">
        <w:rPr>
          <w:bCs/>
          <w:iCs/>
          <w:sz w:val="20"/>
          <w:szCs w:val="20"/>
        </w:rPr>
        <w:t xml:space="preserve"> student </w:t>
      </w:r>
      <w:proofErr w:type="spellStart"/>
      <w:r w:rsidRPr="00011318">
        <w:rPr>
          <w:bCs/>
          <w:iCs/>
          <w:sz w:val="20"/>
          <w:szCs w:val="20"/>
        </w:rPr>
        <w:t>scholarship</w:t>
      </w:r>
      <w:proofErr w:type="spellEnd"/>
      <w:r w:rsidRPr="00011318">
        <w:rPr>
          <w:bCs/>
          <w:iCs/>
          <w:sz w:val="20"/>
          <w:szCs w:val="20"/>
        </w:rPr>
        <w:t xml:space="preserve"> </w:t>
      </w:r>
      <w:proofErr w:type="spellStart"/>
      <w:r w:rsidRPr="00011318">
        <w:rPr>
          <w:bCs/>
          <w:iCs/>
          <w:sz w:val="20"/>
          <w:szCs w:val="20"/>
        </w:rPr>
        <w:t>from</w:t>
      </w:r>
      <w:proofErr w:type="spellEnd"/>
      <w:r w:rsidRPr="00011318">
        <w:rPr>
          <w:bCs/>
          <w:iCs/>
          <w:sz w:val="20"/>
          <w:szCs w:val="20"/>
        </w:rPr>
        <w:t xml:space="preserve"> The </w:t>
      </w:r>
      <w:proofErr w:type="spellStart"/>
      <w:r w:rsidRPr="00011318">
        <w:rPr>
          <w:bCs/>
          <w:iCs/>
          <w:sz w:val="20"/>
          <w:szCs w:val="20"/>
        </w:rPr>
        <w:t>Abdus</w:t>
      </w:r>
      <w:proofErr w:type="spellEnd"/>
      <w:r w:rsidRPr="00011318">
        <w:rPr>
          <w:bCs/>
          <w:iCs/>
          <w:sz w:val="20"/>
          <w:szCs w:val="20"/>
        </w:rPr>
        <w:t xml:space="preserve"> </w:t>
      </w:r>
      <w:proofErr w:type="spellStart"/>
      <w:r w:rsidRPr="00011318">
        <w:rPr>
          <w:bCs/>
          <w:iCs/>
          <w:sz w:val="20"/>
          <w:szCs w:val="20"/>
        </w:rPr>
        <w:t>Salam</w:t>
      </w:r>
      <w:proofErr w:type="spellEnd"/>
      <w:r w:rsidRPr="00011318">
        <w:rPr>
          <w:bCs/>
          <w:iCs/>
          <w:sz w:val="20"/>
          <w:szCs w:val="20"/>
        </w:rPr>
        <w:t xml:space="preserve"> International </w:t>
      </w:r>
    </w:p>
    <w:p w14:paraId="38048ECD" w14:textId="5617A82F" w:rsidR="00011318" w:rsidRPr="00011318" w:rsidRDefault="00011318" w:rsidP="00011318">
      <w:pPr>
        <w:pStyle w:val="BodyText"/>
        <w:spacing w:after="0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 xml:space="preserve">                            </w:t>
      </w:r>
      <w:r w:rsidRPr="00011318">
        <w:rPr>
          <w:bCs/>
          <w:iCs/>
          <w:sz w:val="20"/>
          <w:szCs w:val="20"/>
        </w:rPr>
        <w:t xml:space="preserve">Center </w:t>
      </w:r>
      <w:proofErr w:type="spellStart"/>
      <w:r w:rsidRPr="00011318">
        <w:rPr>
          <w:bCs/>
          <w:iCs/>
          <w:sz w:val="20"/>
          <w:szCs w:val="20"/>
        </w:rPr>
        <w:t>fo</w:t>
      </w:r>
      <w:r>
        <w:rPr>
          <w:bCs/>
          <w:iCs/>
          <w:sz w:val="20"/>
          <w:szCs w:val="20"/>
        </w:rPr>
        <w:t>r</w:t>
      </w:r>
      <w:proofErr w:type="spellEnd"/>
      <w:r>
        <w:rPr>
          <w:bCs/>
          <w:iCs/>
          <w:sz w:val="20"/>
          <w:szCs w:val="20"/>
        </w:rPr>
        <w:t xml:space="preserve"> </w:t>
      </w:r>
      <w:proofErr w:type="spellStart"/>
      <w:r w:rsidRPr="00011318">
        <w:rPr>
          <w:bCs/>
          <w:iCs/>
          <w:sz w:val="20"/>
          <w:szCs w:val="20"/>
        </w:rPr>
        <w:t>Theoretical</w:t>
      </w:r>
      <w:proofErr w:type="spellEnd"/>
      <w:r w:rsidRPr="00011318">
        <w:rPr>
          <w:bCs/>
          <w:iCs/>
          <w:sz w:val="20"/>
          <w:szCs w:val="20"/>
        </w:rPr>
        <w:t xml:space="preserve"> </w:t>
      </w:r>
      <w:proofErr w:type="spellStart"/>
      <w:r w:rsidRPr="00011318">
        <w:rPr>
          <w:bCs/>
          <w:iCs/>
          <w:sz w:val="20"/>
          <w:szCs w:val="20"/>
        </w:rPr>
        <w:t>Physics</w:t>
      </w:r>
      <w:proofErr w:type="spellEnd"/>
      <w:r w:rsidRPr="00011318">
        <w:rPr>
          <w:bCs/>
          <w:iCs/>
          <w:sz w:val="20"/>
          <w:szCs w:val="20"/>
        </w:rPr>
        <w:t xml:space="preserve"> (ICTP) Trieste, Italy</w:t>
      </w:r>
    </w:p>
    <w:p w14:paraId="5B7AD635" w14:textId="77777777" w:rsidR="00011318" w:rsidRDefault="00011318" w:rsidP="00252481">
      <w:pPr>
        <w:tabs>
          <w:tab w:val="left" w:pos="540"/>
          <w:tab w:val="left" w:pos="1440"/>
          <w:tab w:val="left" w:pos="1710"/>
          <w:tab w:val="left" w:pos="2700"/>
        </w:tabs>
        <w:jc w:val="both"/>
        <w:rPr>
          <w:color w:val="000000"/>
          <w:sz w:val="20"/>
          <w:szCs w:val="20"/>
          <w:lang w:val="en-IE"/>
        </w:rPr>
      </w:pPr>
    </w:p>
    <w:p w14:paraId="20495E67" w14:textId="77777777" w:rsidR="002113CE" w:rsidRDefault="002113CE" w:rsidP="00252481">
      <w:pPr>
        <w:tabs>
          <w:tab w:val="left" w:pos="540"/>
          <w:tab w:val="left" w:pos="1440"/>
          <w:tab w:val="left" w:pos="1710"/>
          <w:tab w:val="left" w:pos="2700"/>
        </w:tabs>
        <w:jc w:val="both"/>
        <w:rPr>
          <w:color w:val="00000A"/>
          <w:sz w:val="20"/>
        </w:rPr>
      </w:pPr>
      <w:r>
        <w:rPr>
          <w:b/>
          <w:sz w:val="20"/>
          <w:szCs w:val="20"/>
          <w:lang w:val="en-US" w:eastAsia="en-US"/>
        </w:rPr>
        <w:t xml:space="preserve">                            MSc advisor: Prof. </w:t>
      </w:r>
      <w:proofErr w:type="spellStart"/>
      <w:r>
        <w:rPr>
          <w:b/>
          <w:sz w:val="20"/>
          <w:szCs w:val="20"/>
          <w:lang w:val="en-US" w:eastAsia="en-US"/>
        </w:rPr>
        <w:t>Fesseha</w:t>
      </w:r>
      <w:proofErr w:type="spellEnd"/>
      <w:r>
        <w:rPr>
          <w:b/>
          <w:sz w:val="20"/>
          <w:szCs w:val="20"/>
          <w:lang w:val="en-US" w:eastAsia="en-US"/>
        </w:rPr>
        <w:t xml:space="preserve"> </w:t>
      </w:r>
      <w:proofErr w:type="spellStart"/>
      <w:r>
        <w:rPr>
          <w:b/>
          <w:sz w:val="20"/>
          <w:szCs w:val="20"/>
          <w:lang w:val="en-US" w:eastAsia="en-US"/>
        </w:rPr>
        <w:t>Kassahun</w:t>
      </w:r>
      <w:proofErr w:type="spellEnd"/>
    </w:p>
    <w:p w14:paraId="39B74838" w14:textId="77777777" w:rsidR="000140C3" w:rsidRPr="00E12F30" w:rsidRDefault="005D1D7E" w:rsidP="00252481">
      <w:pPr>
        <w:tabs>
          <w:tab w:val="left" w:pos="540"/>
          <w:tab w:val="left" w:pos="1440"/>
          <w:tab w:val="left" w:pos="1710"/>
          <w:tab w:val="left" w:pos="2700"/>
        </w:tabs>
        <w:jc w:val="both"/>
        <w:rPr>
          <w:color w:val="00000A"/>
          <w:sz w:val="20"/>
        </w:rPr>
      </w:pPr>
      <w:r>
        <w:rPr>
          <w:color w:val="00000A"/>
          <w:sz w:val="20"/>
        </w:rPr>
        <w:t xml:space="preserve">                            </w:t>
      </w:r>
      <w:r w:rsidR="001E4DD7" w:rsidRPr="00384823">
        <w:rPr>
          <w:color w:val="000000"/>
          <w:sz w:val="20"/>
          <w:szCs w:val="20"/>
          <w:lang w:val="en-US"/>
        </w:rPr>
        <w:t xml:space="preserve">MSc </w:t>
      </w:r>
      <w:r w:rsidR="000140C3">
        <w:rPr>
          <w:color w:val="000000"/>
          <w:sz w:val="20"/>
          <w:szCs w:val="20"/>
          <w:lang w:val="en-US"/>
        </w:rPr>
        <w:t xml:space="preserve">RESEARCH </w:t>
      </w:r>
      <w:r w:rsidR="001E4DD7" w:rsidRPr="00384823">
        <w:rPr>
          <w:color w:val="000000"/>
          <w:sz w:val="20"/>
          <w:szCs w:val="20"/>
          <w:lang w:val="en-US"/>
        </w:rPr>
        <w:t>THESIS</w:t>
      </w:r>
    </w:p>
    <w:p w14:paraId="475A6C07" w14:textId="649BF767" w:rsidR="001E4DD7" w:rsidRPr="00384823" w:rsidRDefault="000140C3" w:rsidP="00252481">
      <w:pPr>
        <w:tabs>
          <w:tab w:val="left" w:pos="1440"/>
        </w:tabs>
        <w:jc w:val="both"/>
        <w:rPr>
          <w:b/>
          <w:sz w:val="20"/>
        </w:rPr>
      </w:pPr>
      <w:r>
        <w:rPr>
          <w:b/>
          <w:color w:val="000000"/>
          <w:sz w:val="20"/>
          <w:szCs w:val="20"/>
          <w:lang w:val="en-US"/>
        </w:rPr>
        <w:tab/>
      </w:r>
      <w:proofErr w:type="spellStart"/>
      <w:r w:rsidR="001E4DD7" w:rsidRPr="00384823">
        <w:rPr>
          <w:b/>
          <w:sz w:val="20"/>
        </w:rPr>
        <w:t>Parametric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oscillation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with</w:t>
      </w:r>
      <w:proofErr w:type="spellEnd"/>
      <w:r w:rsidR="001E4DD7" w:rsidRPr="00384823">
        <w:rPr>
          <w:b/>
          <w:sz w:val="20"/>
        </w:rPr>
        <w:t xml:space="preserve"> the </w:t>
      </w:r>
      <w:proofErr w:type="spellStart"/>
      <w:r w:rsidR="001E4DD7" w:rsidRPr="00384823">
        <w:rPr>
          <w:b/>
          <w:sz w:val="20"/>
        </w:rPr>
        <w:t>cavity</w:t>
      </w:r>
      <w:proofErr w:type="spellEnd"/>
      <w:r w:rsidR="001E4DD7" w:rsidRPr="00384823">
        <w:rPr>
          <w:b/>
          <w:sz w:val="20"/>
        </w:rPr>
        <w:t xml:space="preserve"> mode </w:t>
      </w:r>
      <w:proofErr w:type="spellStart"/>
      <w:r w:rsidR="001E4DD7" w:rsidRPr="00384823">
        <w:rPr>
          <w:b/>
          <w:sz w:val="20"/>
        </w:rPr>
        <w:t>driven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by</w:t>
      </w:r>
      <w:proofErr w:type="spellEnd"/>
      <w:r w:rsidR="001E4DD7" w:rsidRPr="00384823">
        <w:rPr>
          <w:b/>
          <w:sz w:val="20"/>
        </w:rPr>
        <w:t xml:space="preserve"> coherent light </w:t>
      </w:r>
      <w:proofErr w:type="spellStart"/>
      <w:r w:rsidR="001E4DD7" w:rsidRPr="00384823">
        <w:rPr>
          <w:b/>
          <w:sz w:val="20"/>
        </w:rPr>
        <w:t>and</w:t>
      </w:r>
      <w:proofErr w:type="spellEnd"/>
      <w:r w:rsidR="001E4DD7" w:rsidRPr="00384823">
        <w:rPr>
          <w:b/>
          <w:sz w:val="20"/>
        </w:rPr>
        <w:t xml:space="preserve"> </w:t>
      </w:r>
    </w:p>
    <w:p w14:paraId="4A27DF49" w14:textId="77777777" w:rsidR="00AA0C76" w:rsidRDefault="00011318" w:rsidP="00252481">
      <w:pPr>
        <w:tabs>
          <w:tab w:val="left" w:pos="1440"/>
        </w:tabs>
        <w:jc w:val="both"/>
        <w:rPr>
          <w:sz w:val="28"/>
        </w:rPr>
      </w:pPr>
      <w:r>
        <w:rPr>
          <w:b/>
          <w:sz w:val="20"/>
        </w:rPr>
        <w:t xml:space="preserve">                             </w:t>
      </w:r>
      <w:proofErr w:type="spellStart"/>
      <w:r w:rsidR="001E4DD7" w:rsidRPr="00384823">
        <w:rPr>
          <w:b/>
          <w:sz w:val="20"/>
        </w:rPr>
        <w:t>coupled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to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squeezed</w:t>
      </w:r>
      <w:proofErr w:type="spellEnd"/>
      <w:r w:rsidR="001E4DD7" w:rsidRPr="00384823">
        <w:rPr>
          <w:b/>
          <w:sz w:val="20"/>
        </w:rPr>
        <w:t xml:space="preserve"> </w:t>
      </w:r>
      <w:proofErr w:type="spellStart"/>
      <w:r w:rsidR="001E4DD7" w:rsidRPr="00384823">
        <w:rPr>
          <w:b/>
          <w:sz w:val="20"/>
        </w:rPr>
        <w:t>vacuum</w:t>
      </w:r>
      <w:proofErr w:type="spellEnd"/>
      <w:r w:rsidR="001E4DD7" w:rsidRPr="00384823">
        <w:rPr>
          <w:b/>
          <w:sz w:val="20"/>
        </w:rPr>
        <w:t xml:space="preserve"> reservoir</w:t>
      </w:r>
      <w:r w:rsidR="003373C1">
        <w:rPr>
          <w:sz w:val="28"/>
        </w:rPr>
        <w:t xml:space="preserve"> </w:t>
      </w:r>
    </w:p>
    <w:p w14:paraId="72EF20A8" w14:textId="037E41AD" w:rsidR="001E4DD7" w:rsidRDefault="00AA0C76" w:rsidP="00252481">
      <w:pPr>
        <w:tabs>
          <w:tab w:val="left" w:pos="1440"/>
        </w:tabs>
        <w:jc w:val="both"/>
        <w:rPr>
          <w:sz w:val="28"/>
        </w:rPr>
      </w:pPr>
      <w:r>
        <w:rPr>
          <w:sz w:val="28"/>
        </w:rPr>
        <w:t xml:space="preserve">                     </w:t>
      </w:r>
      <w:proofErr w:type="spellStart"/>
      <w:r w:rsidR="003373C1" w:rsidRPr="00EE0932">
        <w:rPr>
          <w:b/>
          <w:color w:val="008000"/>
          <w:sz w:val="20"/>
          <w:szCs w:val="20"/>
        </w:rPr>
        <w:t>Optics</w:t>
      </w:r>
      <w:proofErr w:type="spellEnd"/>
      <w:r w:rsidR="003373C1" w:rsidRPr="00EE0932">
        <w:rPr>
          <w:b/>
          <w:color w:val="008000"/>
          <w:sz w:val="20"/>
          <w:szCs w:val="20"/>
        </w:rPr>
        <w:t xml:space="preserve"> Communications 261/2, 310-321(2006).</w:t>
      </w:r>
    </w:p>
    <w:p w14:paraId="5AC4BE3F" w14:textId="77777777" w:rsidR="00F35C9D" w:rsidRPr="00384823" w:rsidRDefault="00F35C9D" w:rsidP="00252481">
      <w:pPr>
        <w:tabs>
          <w:tab w:val="left" w:pos="1440"/>
        </w:tabs>
        <w:jc w:val="both"/>
        <w:rPr>
          <w:b/>
          <w:sz w:val="20"/>
        </w:rPr>
      </w:pPr>
    </w:p>
    <w:p w14:paraId="48C36269" w14:textId="77777777" w:rsidR="001E4DD7" w:rsidRPr="00384823" w:rsidRDefault="00BB39E8" w:rsidP="000D47DB">
      <w:pPr>
        <w:tabs>
          <w:tab w:val="left" w:pos="540"/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b/>
          <w:color w:val="000000"/>
          <w:sz w:val="20"/>
          <w:szCs w:val="20"/>
          <w:lang w:val="en-IE"/>
        </w:rPr>
        <w:t xml:space="preserve">1998 – 2001         </w:t>
      </w:r>
      <w:r w:rsidR="001E4DD7" w:rsidRPr="00384823">
        <w:rPr>
          <w:b/>
          <w:color w:val="000000"/>
          <w:sz w:val="20"/>
          <w:szCs w:val="20"/>
          <w:lang w:val="en-IE"/>
        </w:rPr>
        <w:t xml:space="preserve">BSc major in Physics minor Mathematics                    </w:t>
      </w:r>
    </w:p>
    <w:p w14:paraId="0AA322BA" w14:textId="77777777" w:rsidR="00A32E38" w:rsidRDefault="00BB39E8" w:rsidP="006E7ED7">
      <w:pPr>
        <w:tabs>
          <w:tab w:val="left" w:pos="540"/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b/>
          <w:color w:val="000000"/>
          <w:sz w:val="20"/>
          <w:szCs w:val="20"/>
          <w:lang w:val="en-IE"/>
        </w:rPr>
        <w:tab/>
        <w:t xml:space="preserve">                  </w:t>
      </w:r>
      <w:r w:rsidR="001E4DD7" w:rsidRPr="00384823">
        <w:rPr>
          <w:b/>
          <w:color w:val="000000"/>
          <w:sz w:val="20"/>
          <w:szCs w:val="20"/>
          <w:lang w:val="en-IE"/>
        </w:rPr>
        <w:t>Addis Ababa University, Ethiopia</w:t>
      </w:r>
    </w:p>
    <w:p w14:paraId="7BDF2664" w14:textId="77777777" w:rsidR="00AB1EED" w:rsidRPr="006E7ED7" w:rsidRDefault="00AB1EED" w:rsidP="006E7ED7">
      <w:pPr>
        <w:tabs>
          <w:tab w:val="left" w:pos="540"/>
          <w:tab w:val="left" w:pos="1710"/>
          <w:tab w:val="left" w:pos="2700"/>
        </w:tabs>
        <w:jc w:val="both"/>
        <w:rPr>
          <w:color w:val="000000"/>
          <w:sz w:val="20"/>
          <w:szCs w:val="20"/>
          <w:lang w:val="en-US"/>
        </w:rPr>
      </w:pPr>
    </w:p>
    <w:p w14:paraId="2F77DF1C" w14:textId="77777777" w:rsidR="001E4DD7" w:rsidRPr="00C311FD" w:rsidRDefault="001E4DD7" w:rsidP="00CA4740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4"/>
          <w:lang w:val="en-US"/>
        </w:rPr>
      </w:pPr>
      <w:r w:rsidRPr="00C311FD">
        <w:rPr>
          <w:rFonts w:ascii="Times New Roman" w:hAnsi="Times New Roman"/>
          <w:sz w:val="24"/>
          <w:lang w:val="en-US"/>
        </w:rPr>
        <w:t>Working experience</w:t>
      </w:r>
    </w:p>
    <w:p w14:paraId="24B70F16" w14:textId="77777777" w:rsidR="00314305" w:rsidRDefault="006E0667" w:rsidP="003A35EA">
      <w:pPr>
        <w:pStyle w:val="Heading6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8"/>
          <w:szCs w:val="20"/>
          <w:lang w:val="en-US"/>
        </w:rPr>
      </w:pPr>
      <w:r>
        <w:rPr>
          <w:rFonts w:ascii="Times New Roman" w:hAnsi="Times New Roman"/>
          <w:sz w:val="28"/>
          <w:szCs w:val="20"/>
          <w:lang w:val="en-US"/>
        </w:rPr>
        <w:pict w14:anchorId="2FC28C64">
          <v:rect id="_x0000_i1027" style="width:0;height:1.5pt" o:hrstd="t" o:hr="t" fillcolor="gray" stroked="f"/>
        </w:pict>
      </w:r>
    </w:p>
    <w:p w14:paraId="0AADC0F8" w14:textId="77777777" w:rsidR="00350B03" w:rsidRDefault="00F75A31" w:rsidP="00350B03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>
        <w:rPr>
          <w:b/>
          <w:lang w:val="en-US"/>
        </w:rPr>
        <w:t>January, 2020</w:t>
      </w:r>
      <w:r>
        <w:rPr>
          <w:b/>
          <w:lang w:val="en-US"/>
        </w:rPr>
        <w:t>-</w:t>
      </w:r>
      <w:r>
        <w:rPr>
          <w:b/>
          <w:lang w:val="en-US"/>
        </w:rPr>
        <w:t>Present</w:t>
      </w:r>
      <w:r w:rsidRPr="00857AF1">
        <w:rPr>
          <w:lang w:val="en-US"/>
        </w:rPr>
        <w:t>:</w:t>
      </w:r>
      <w:r>
        <w:rPr>
          <w:lang w:val="en-US"/>
        </w:rPr>
        <w:t xml:space="preserve">  </w:t>
      </w:r>
      <w:r w:rsidRPr="00350B03">
        <w:rPr>
          <w:color w:val="000000"/>
          <w:sz w:val="20"/>
          <w:szCs w:val="20"/>
          <w:lang w:val="en-IE"/>
        </w:rPr>
        <w:t>Assistant Professor</w:t>
      </w:r>
      <w:r w:rsidR="00350B03" w:rsidRPr="00350B03">
        <w:rPr>
          <w:color w:val="000000"/>
          <w:sz w:val="20"/>
          <w:szCs w:val="20"/>
          <w:lang w:val="en-IE"/>
        </w:rPr>
        <w:t>, Department of Mathematics</w:t>
      </w:r>
      <w:r w:rsidR="00350B03">
        <w:rPr>
          <w:color w:val="000000"/>
          <w:sz w:val="20"/>
          <w:szCs w:val="20"/>
          <w:lang w:val="en-IE"/>
        </w:rPr>
        <w:t>,</w:t>
      </w:r>
      <w:r w:rsidR="00350B03">
        <w:rPr>
          <w:sz w:val="20"/>
          <w:szCs w:val="20"/>
        </w:rPr>
        <w:t xml:space="preserve">                                        </w:t>
      </w:r>
    </w:p>
    <w:p w14:paraId="3F751B86" w14:textId="4D0B9245" w:rsidR="00350B03" w:rsidRPr="00D40661" w:rsidRDefault="00350B03" w:rsidP="00350B03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</w:t>
      </w:r>
      <w:proofErr w:type="spellStart"/>
      <w:r w:rsidRPr="00312014">
        <w:rPr>
          <w:sz w:val="20"/>
          <w:szCs w:val="20"/>
        </w:rPr>
        <w:t>Khalifa</w:t>
      </w:r>
      <w:proofErr w:type="spellEnd"/>
      <w:r w:rsidRPr="00312014">
        <w:rPr>
          <w:sz w:val="20"/>
          <w:szCs w:val="20"/>
        </w:rPr>
        <w:t xml:space="preserve"> University of </w:t>
      </w:r>
      <w:proofErr w:type="spellStart"/>
      <w:r w:rsidRPr="00312014">
        <w:rPr>
          <w:sz w:val="20"/>
          <w:szCs w:val="20"/>
        </w:rPr>
        <w:t>Science</w:t>
      </w:r>
      <w:proofErr w:type="spellEnd"/>
      <w:r w:rsidRPr="00312014">
        <w:rPr>
          <w:sz w:val="20"/>
          <w:szCs w:val="20"/>
        </w:rPr>
        <w:t>, Technology &amp; Research (KUSTAR)</w:t>
      </w:r>
    </w:p>
    <w:p w14:paraId="2ECE2533" w14:textId="77777777" w:rsidR="00F75A31" w:rsidRDefault="00F75A31" w:rsidP="00995BC5">
      <w:pPr>
        <w:tabs>
          <w:tab w:val="left" w:pos="1710"/>
          <w:tab w:val="left" w:pos="2700"/>
        </w:tabs>
        <w:jc w:val="both"/>
        <w:rPr>
          <w:b/>
          <w:lang w:val="en-US"/>
        </w:rPr>
      </w:pPr>
    </w:p>
    <w:p w14:paraId="2781D068" w14:textId="7FA9F219" w:rsidR="00995BC5" w:rsidRDefault="00995BC5" w:rsidP="00995BC5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>
        <w:rPr>
          <w:b/>
          <w:lang w:val="en-US"/>
        </w:rPr>
        <w:t>February</w:t>
      </w:r>
      <w:r w:rsidR="00C2410C">
        <w:rPr>
          <w:b/>
          <w:lang w:val="en-US"/>
        </w:rPr>
        <w:t>, 2019</w:t>
      </w:r>
      <w:r>
        <w:rPr>
          <w:b/>
          <w:lang w:val="en-US"/>
        </w:rPr>
        <w:t>-</w:t>
      </w:r>
      <w:r w:rsidR="00F75A31">
        <w:rPr>
          <w:b/>
          <w:lang w:val="en-US"/>
        </w:rPr>
        <w:t>December, 2019</w:t>
      </w:r>
      <w:r w:rsidRPr="00857AF1">
        <w:rPr>
          <w:lang w:val="en-US"/>
        </w:rPr>
        <w:t>:</w:t>
      </w:r>
      <w:r>
        <w:rPr>
          <w:lang w:val="en-US"/>
        </w:rPr>
        <w:t xml:space="preserve">  </w:t>
      </w:r>
      <w:r>
        <w:rPr>
          <w:b/>
          <w:color w:val="000000"/>
          <w:sz w:val="20"/>
          <w:szCs w:val="20"/>
          <w:lang w:val="en-IE"/>
        </w:rPr>
        <w:t>Postdoctoral Researcher</w:t>
      </w:r>
      <w:r>
        <w:rPr>
          <w:color w:val="2A2A2A"/>
          <w:sz w:val="20"/>
          <w:szCs w:val="20"/>
          <w:lang w:val="en-US" w:eastAsia="en-US"/>
        </w:rPr>
        <w:t xml:space="preserve"> </w:t>
      </w:r>
      <w:r w:rsidR="002373E6">
        <w:rPr>
          <w:color w:val="2A2A2A"/>
          <w:sz w:val="20"/>
          <w:szCs w:val="20"/>
          <w:lang w:val="en-US" w:eastAsia="en-US"/>
        </w:rPr>
        <w:t>with</w:t>
      </w:r>
    </w:p>
    <w:p w14:paraId="34C352B9" w14:textId="58B9FFB6" w:rsidR="00995BC5" w:rsidRPr="00655E6A" w:rsidRDefault="00995BC5" w:rsidP="00995BC5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>
        <w:rPr>
          <w:color w:val="2A2A2A"/>
          <w:sz w:val="20"/>
          <w:szCs w:val="20"/>
          <w:lang w:val="en-US" w:eastAsia="en-US"/>
        </w:rPr>
        <w:t xml:space="preserve"> </w:t>
      </w:r>
      <w:r>
        <w:rPr>
          <w:b/>
          <w:sz w:val="20"/>
          <w:szCs w:val="20"/>
        </w:rPr>
        <w:t xml:space="preserve">                                      </w:t>
      </w:r>
      <w:r w:rsidR="00D40661">
        <w:rPr>
          <w:b/>
          <w:sz w:val="20"/>
          <w:szCs w:val="20"/>
        </w:rPr>
        <w:t xml:space="preserve"> </w:t>
      </w:r>
      <w:r w:rsidR="00943086" w:rsidRPr="00D81E9B">
        <w:rPr>
          <w:b/>
          <w:sz w:val="20"/>
          <w:szCs w:val="20"/>
        </w:rPr>
        <w:t xml:space="preserve">Prof. </w:t>
      </w:r>
      <w:proofErr w:type="spellStart"/>
      <w:r w:rsidR="00943086" w:rsidRPr="00D81E9B">
        <w:rPr>
          <w:b/>
          <w:sz w:val="20"/>
          <w:szCs w:val="20"/>
        </w:rPr>
        <w:t>Ernesto</w:t>
      </w:r>
      <w:proofErr w:type="spellEnd"/>
      <w:r w:rsidR="00943086" w:rsidRPr="00D81E9B">
        <w:rPr>
          <w:b/>
          <w:sz w:val="20"/>
          <w:szCs w:val="20"/>
        </w:rPr>
        <w:t xml:space="preserve"> Damiani</w:t>
      </w:r>
      <w:r w:rsidR="00943086" w:rsidRPr="00D81E9B">
        <w:rPr>
          <w:color w:val="2A2A2A"/>
          <w:sz w:val="20"/>
          <w:szCs w:val="20"/>
          <w:lang w:val="en-US" w:eastAsia="en-US"/>
        </w:rPr>
        <w:t xml:space="preserve"> </w:t>
      </w:r>
      <w:r w:rsidR="00943086">
        <w:rPr>
          <w:color w:val="2A2A2A"/>
          <w:sz w:val="20"/>
          <w:szCs w:val="20"/>
          <w:lang w:val="en-US" w:eastAsia="en-US"/>
        </w:rPr>
        <w:t xml:space="preserve"> and </w:t>
      </w:r>
      <w:r w:rsidRPr="00D81E9B">
        <w:rPr>
          <w:b/>
          <w:sz w:val="20"/>
          <w:szCs w:val="20"/>
        </w:rPr>
        <w:t xml:space="preserve">Prof. </w:t>
      </w:r>
      <w:proofErr w:type="spellStart"/>
      <w:r w:rsidRPr="00D81E9B">
        <w:rPr>
          <w:b/>
          <w:sz w:val="20"/>
          <w:szCs w:val="20"/>
        </w:rPr>
        <w:t>Faisal</w:t>
      </w:r>
      <w:proofErr w:type="spellEnd"/>
      <w:r w:rsidRPr="00D81E9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proofErr w:type="spellStart"/>
      <w:r w:rsidRPr="00D81E9B">
        <w:rPr>
          <w:b/>
          <w:sz w:val="20"/>
          <w:szCs w:val="20"/>
        </w:rPr>
        <w:t>Shan</w:t>
      </w:r>
      <w:proofErr w:type="spellEnd"/>
      <w:r w:rsidRPr="00D81E9B">
        <w:rPr>
          <w:b/>
          <w:sz w:val="20"/>
          <w:szCs w:val="20"/>
        </w:rPr>
        <w:t xml:space="preserve"> Khan </w:t>
      </w:r>
    </w:p>
    <w:p w14:paraId="0448492D" w14:textId="424D79A1" w:rsidR="00D40661" w:rsidRDefault="00995BC5" w:rsidP="008D5EDD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</w:t>
      </w:r>
      <w:r w:rsidR="00D40661">
        <w:rPr>
          <w:sz w:val="20"/>
          <w:szCs w:val="20"/>
        </w:rPr>
        <w:t xml:space="preserve">  </w:t>
      </w:r>
      <w:r w:rsidR="00D40661" w:rsidRPr="00D40661">
        <w:rPr>
          <w:sz w:val="20"/>
          <w:szCs w:val="20"/>
        </w:rPr>
        <w:t xml:space="preserve">Center </w:t>
      </w:r>
      <w:proofErr w:type="spellStart"/>
      <w:r w:rsidR="00D40661" w:rsidRPr="00D40661">
        <w:rPr>
          <w:sz w:val="20"/>
          <w:szCs w:val="20"/>
        </w:rPr>
        <w:t>for</w:t>
      </w:r>
      <w:proofErr w:type="spellEnd"/>
      <w:r w:rsidR="00D40661" w:rsidRPr="00D40661">
        <w:rPr>
          <w:sz w:val="20"/>
          <w:szCs w:val="20"/>
        </w:rPr>
        <w:t xml:space="preserve"> Cyber-</w:t>
      </w:r>
      <w:proofErr w:type="spellStart"/>
      <w:r w:rsidR="00D40661" w:rsidRPr="00D40661">
        <w:rPr>
          <w:sz w:val="20"/>
          <w:szCs w:val="20"/>
        </w:rPr>
        <w:t>Physical</w:t>
      </w:r>
      <w:proofErr w:type="spellEnd"/>
      <w:r w:rsidR="00D40661" w:rsidRPr="00D40661">
        <w:rPr>
          <w:sz w:val="20"/>
          <w:szCs w:val="20"/>
        </w:rPr>
        <w:t xml:space="preserve"> Systems, </w:t>
      </w:r>
      <w:proofErr w:type="spellStart"/>
      <w:r w:rsidR="00D40661" w:rsidRPr="00D40661">
        <w:rPr>
          <w:sz w:val="20"/>
          <w:szCs w:val="20"/>
        </w:rPr>
        <w:t>Khalifa</w:t>
      </w:r>
      <w:proofErr w:type="spellEnd"/>
      <w:r w:rsidR="00D40661" w:rsidRPr="00D40661">
        <w:rPr>
          <w:sz w:val="20"/>
          <w:szCs w:val="20"/>
        </w:rPr>
        <w:t xml:space="preserve"> University, Abu Dhabi, UAE</w:t>
      </w:r>
    </w:p>
    <w:p w14:paraId="0771D9C4" w14:textId="7D73D591" w:rsidR="00D40661" w:rsidRPr="00D40661" w:rsidRDefault="00655E6A" w:rsidP="008D5EDD">
      <w:pPr>
        <w:tabs>
          <w:tab w:val="left" w:pos="1710"/>
          <w:tab w:val="left" w:pos="270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</w:t>
      </w:r>
      <w:proofErr w:type="spellStart"/>
      <w:r w:rsidRPr="00312014">
        <w:rPr>
          <w:sz w:val="20"/>
          <w:szCs w:val="20"/>
        </w:rPr>
        <w:t>Khalifa</w:t>
      </w:r>
      <w:proofErr w:type="spellEnd"/>
      <w:r w:rsidRPr="00312014">
        <w:rPr>
          <w:sz w:val="20"/>
          <w:szCs w:val="20"/>
        </w:rPr>
        <w:t xml:space="preserve"> University of </w:t>
      </w:r>
      <w:proofErr w:type="spellStart"/>
      <w:r w:rsidRPr="00312014">
        <w:rPr>
          <w:sz w:val="20"/>
          <w:szCs w:val="20"/>
        </w:rPr>
        <w:t>Science</w:t>
      </w:r>
      <w:proofErr w:type="spellEnd"/>
      <w:r w:rsidRPr="00312014">
        <w:rPr>
          <w:sz w:val="20"/>
          <w:szCs w:val="20"/>
        </w:rPr>
        <w:t>, Technology &amp; Research (KUSTAR)</w:t>
      </w:r>
    </w:p>
    <w:p w14:paraId="21E939D5" w14:textId="642C02BC" w:rsidR="00D81E9B" w:rsidRDefault="00312014" w:rsidP="008D5EDD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 w:rsidRPr="00857AF1">
        <w:rPr>
          <w:b/>
          <w:lang w:val="en-US"/>
        </w:rPr>
        <w:t>Research visit</w:t>
      </w:r>
      <w:r>
        <w:rPr>
          <w:b/>
          <w:lang w:val="en-US"/>
        </w:rPr>
        <w:t>or</w:t>
      </w:r>
      <w:r w:rsidRPr="00857AF1">
        <w:rPr>
          <w:lang w:val="en-US"/>
        </w:rPr>
        <w:t>:</w:t>
      </w:r>
      <w:r>
        <w:rPr>
          <w:lang w:val="en-US"/>
        </w:rPr>
        <w:t xml:space="preserve">  </w:t>
      </w:r>
      <w:r w:rsidRPr="00205550">
        <w:rPr>
          <w:sz w:val="20"/>
          <w:szCs w:val="20"/>
          <w:lang w:val="en-US"/>
        </w:rPr>
        <w:t xml:space="preserve">From </w:t>
      </w:r>
      <w:r>
        <w:rPr>
          <w:color w:val="2A2A2A"/>
          <w:sz w:val="20"/>
          <w:szCs w:val="20"/>
          <w:lang w:val="en-US" w:eastAsia="en-US"/>
        </w:rPr>
        <w:t>July 16, 2017 25—December 31, 2017</w:t>
      </w:r>
      <w:r w:rsidR="007969E4">
        <w:rPr>
          <w:color w:val="2A2A2A"/>
          <w:sz w:val="20"/>
          <w:szCs w:val="20"/>
          <w:lang w:val="en-US" w:eastAsia="en-US"/>
        </w:rPr>
        <w:t xml:space="preserve"> with </w:t>
      </w:r>
    </w:p>
    <w:p w14:paraId="2C640312" w14:textId="79895AC4" w:rsidR="00312014" w:rsidRPr="00D81E9B" w:rsidRDefault="00D81E9B" w:rsidP="008D5EDD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>
        <w:rPr>
          <w:color w:val="2A2A2A"/>
          <w:sz w:val="20"/>
          <w:szCs w:val="20"/>
          <w:lang w:val="en-US" w:eastAsia="en-US"/>
        </w:rPr>
        <w:t xml:space="preserve">                                     </w:t>
      </w:r>
      <w:r w:rsidRPr="00D81E9B">
        <w:rPr>
          <w:b/>
          <w:sz w:val="20"/>
          <w:szCs w:val="20"/>
        </w:rPr>
        <w:t xml:space="preserve">Prof. Simon Phoenix, </w:t>
      </w:r>
      <w:r w:rsidR="00A70645" w:rsidRPr="00D81E9B">
        <w:rPr>
          <w:b/>
          <w:sz w:val="20"/>
          <w:szCs w:val="20"/>
        </w:rPr>
        <w:t xml:space="preserve">Prof. </w:t>
      </w:r>
      <w:proofErr w:type="spellStart"/>
      <w:r w:rsidR="00A70645" w:rsidRPr="00D81E9B">
        <w:rPr>
          <w:b/>
          <w:sz w:val="20"/>
          <w:szCs w:val="20"/>
        </w:rPr>
        <w:t>Ernesto</w:t>
      </w:r>
      <w:proofErr w:type="spellEnd"/>
      <w:r w:rsidR="00A70645" w:rsidRPr="00D81E9B">
        <w:rPr>
          <w:b/>
          <w:sz w:val="20"/>
          <w:szCs w:val="20"/>
        </w:rPr>
        <w:t xml:space="preserve"> Damiani</w:t>
      </w:r>
      <w:r w:rsidR="00A70645" w:rsidRPr="00D81E9B">
        <w:rPr>
          <w:color w:val="2A2A2A"/>
          <w:sz w:val="20"/>
          <w:szCs w:val="20"/>
          <w:lang w:val="en-US" w:eastAsia="en-US"/>
        </w:rPr>
        <w:t xml:space="preserve"> </w:t>
      </w:r>
      <w:r w:rsidR="00A70645">
        <w:rPr>
          <w:color w:val="2A2A2A"/>
          <w:sz w:val="20"/>
          <w:szCs w:val="20"/>
          <w:lang w:val="en-US" w:eastAsia="en-US"/>
        </w:rPr>
        <w:t xml:space="preserve">and </w:t>
      </w:r>
      <w:r w:rsidRPr="00D81E9B">
        <w:rPr>
          <w:b/>
          <w:sz w:val="20"/>
          <w:szCs w:val="20"/>
        </w:rPr>
        <w:t xml:space="preserve">Prof. </w:t>
      </w:r>
      <w:proofErr w:type="spellStart"/>
      <w:r w:rsidRPr="00D81E9B">
        <w:rPr>
          <w:b/>
          <w:sz w:val="20"/>
          <w:szCs w:val="20"/>
        </w:rPr>
        <w:t>Faisal</w:t>
      </w:r>
      <w:proofErr w:type="spellEnd"/>
      <w:r w:rsidRPr="00D81E9B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proofErr w:type="spellStart"/>
      <w:r w:rsidRPr="00D81E9B">
        <w:rPr>
          <w:b/>
          <w:sz w:val="20"/>
          <w:szCs w:val="20"/>
        </w:rPr>
        <w:t>Shan</w:t>
      </w:r>
      <w:proofErr w:type="spellEnd"/>
      <w:r w:rsidRPr="00D81E9B">
        <w:rPr>
          <w:b/>
          <w:sz w:val="20"/>
          <w:szCs w:val="20"/>
        </w:rPr>
        <w:t xml:space="preserve"> Khan </w:t>
      </w:r>
    </w:p>
    <w:p w14:paraId="0E7D629E" w14:textId="025BAF76" w:rsidR="00312014" w:rsidRPr="00312014" w:rsidRDefault="00312014" w:rsidP="00312014">
      <w:pPr>
        <w:tabs>
          <w:tab w:val="left" w:pos="1710"/>
          <w:tab w:val="left" w:pos="2700"/>
        </w:tabs>
        <w:jc w:val="both"/>
        <w:rPr>
          <w:sz w:val="20"/>
          <w:szCs w:val="20"/>
          <w:lang w:val="en-ZA" w:eastAsia="en-US"/>
        </w:rPr>
      </w:pPr>
      <w:r>
        <w:rPr>
          <w:sz w:val="20"/>
          <w:szCs w:val="20"/>
          <w:lang w:val="en-ZA" w:eastAsia="en-US"/>
        </w:rPr>
        <w:t xml:space="preserve">                                    </w:t>
      </w:r>
      <w:r w:rsidR="007969E4">
        <w:rPr>
          <w:sz w:val="20"/>
          <w:szCs w:val="20"/>
          <w:lang w:val="en-ZA" w:eastAsia="en-US"/>
        </w:rPr>
        <w:t xml:space="preserve"> </w:t>
      </w:r>
      <w:proofErr w:type="spellStart"/>
      <w:r w:rsidRPr="00312014">
        <w:rPr>
          <w:sz w:val="20"/>
          <w:szCs w:val="20"/>
        </w:rPr>
        <w:t>Khalifa</w:t>
      </w:r>
      <w:proofErr w:type="spellEnd"/>
      <w:r w:rsidRPr="00312014">
        <w:rPr>
          <w:sz w:val="20"/>
          <w:szCs w:val="20"/>
        </w:rPr>
        <w:t xml:space="preserve"> University of </w:t>
      </w:r>
      <w:proofErr w:type="spellStart"/>
      <w:r w:rsidRPr="00312014">
        <w:rPr>
          <w:sz w:val="20"/>
          <w:szCs w:val="20"/>
        </w:rPr>
        <w:t>Science</w:t>
      </w:r>
      <w:proofErr w:type="spellEnd"/>
      <w:r w:rsidRPr="00312014">
        <w:rPr>
          <w:sz w:val="20"/>
          <w:szCs w:val="20"/>
        </w:rPr>
        <w:t>, Technology &amp; Research (KUSTAR)</w:t>
      </w:r>
    </w:p>
    <w:p w14:paraId="70BEEC2B" w14:textId="126705E8" w:rsidR="00312014" w:rsidRPr="00312014" w:rsidRDefault="00312014" w:rsidP="008D5EDD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>
        <w:rPr>
          <w:sz w:val="20"/>
          <w:szCs w:val="20"/>
        </w:rPr>
        <w:t xml:space="preserve">                                   </w:t>
      </w:r>
      <w:r w:rsidR="007969E4">
        <w:rPr>
          <w:sz w:val="20"/>
          <w:szCs w:val="20"/>
        </w:rPr>
        <w:t xml:space="preserve">  </w:t>
      </w:r>
      <w:proofErr w:type="spellStart"/>
      <w:r w:rsidRPr="00312014">
        <w:rPr>
          <w:sz w:val="20"/>
          <w:szCs w:val="20"/>
        </w:rPr>
        <w:t>Applied</w:t>
      </w:r>
      <w:proofErr w:type="spellEnd"/>
      <w:r w:rsidRPr="00312014">
        <w:rPr>
          <w:sz w:val="20"/>
          <w:szCs w:val="20"/>
        </w:rPr>
        <w:t xml:space="preserve"> </w:t>
      </w:r>
      <w:proofErr w:type="spellStart"/>
      <w:r w:rsidRPr="00312014">
        <w:rPr>
          <w:sz w:val="20"/>
          <w:szCs w:val="20"/>
        </w:rPr>
        <w:t>Mathematics</w:t>
      </w:r>
      <w:proofErr w:type="spellEnd"/>
      <w:r w:rsidRPr="00312014">
        <w:rPr>
          <w:sz w:val="20"/>
          <w:szCs w:val="20"/>
        </w:rPr>
        <w:t xml:space="preserve"> </w:t>
      </w:r>
      <w:proofErr w:type="spellStart"/>
      <w:r w:rsidRPr="00312014">
        <w:rPr>
          <w:sz w:val="20"/>
          <w:szCs w:val="20"/>
        </w:rPr>
        <w:t>and</w:t>
      </w:r>
      <w:proofErr w:type="spellEnd"/>
      <w:r w:rsidRPr="00312014">
        <w:rPr>
          <w:sz w:val="20"/>
          <w:szCs w:val="20"/>
        </w:rPr>
        <w:t xml:space="preserve"> Sciences</w:t>
      </w:r>
      <w:r>
        <w:rPr>
          <w:sz w:val="20"/>
          <w:szCs w:val="20"/>
        </w:rPr>
        <w:t>, Abu Dhabi, U.A.E</w:t>
      </w:r>
    </w:p>
    <w:p w14:paraId="6C9A37BD" w14:textId="55B87B6D" w:rsidR="008D5EDD" w:rsidRDefault="00DD3F59" w:rsidP="008D5EDD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 w:rsidRPr="00857AF1">
        <w:rPr>
          <w:b/>
          <w:lang w:val="en-US"/>
        </w:rPr>
        <w:t>Research visit</w:t>
      </w:r>
      <w:r w:rsidR="007969E4">
        <w:rPr>
          <w:b/>
          <w:lang w:val="en-US"/>
        </w:rPr>
        <w:t>or</w:t>
      </w:r>
      <w:r w:rsidRPr="00857AF1">
        <w:rPr>
          <w:lang w:val="en-US"/>
        </w:rPr>
        <w:t>:</w:t>
      </w:r>
      <w:r w:rsidR="007969E4">
        <w:rPr>
          <w:lang w:val="en-US"/>
        </w:rPr>
        <w:t xml:space="preserve">  </w:t>
      </w:r>
      <w:r w:rsidRPr="00205550">
        <w:rPr>
          <w:sz w:val="20"/>
          <w:szCs w:val="20"/>
          <w:lang w:val="en-US"/>
        </w:rPr>
        <w:t xml:space="preserve">From </w:t>
      </w:r>
      <w:r w:rsidR="00D25F48">
        <w:rPr>
          <w:color w:val="2A2A2A"/>
          <w:sz w:val="20"/>
          <w:szCs w:val="20"/>
          <w:lang w:val="en-US" w:eastAsia="en-US"/>
        </w:rPr>
        <w:t>March 25—April 9</w:t>
      </w:r>
      <w:r>
        <w:rPr>
          <w:color w:val="2A2A2A"/>
          <w:sz w:val="20"/>
          <w:szCs w:val="20"/>
          <w:lang w:val="en-US" w:eastAsia="en-US"/>
        </w:rPr>
        <w:t>, 2017</w:t>
      </w:r>
    </w:p>
    <w:p w14:paraId="5C42FE69" w14:textId="77777777" w:rsidR="008D5EDD" w:rsidRDefault="008D5EDD" w:rsidP="008D5EDD">
      <w:pPr>
        <w:tabs>
          <w:tab w:val="left" w:pos="1710"/>
          <w:tab w:val="left" w:pos="2700"/>
        </w:tabs>
        <w:jc w:val="both"/>
        <w:rPr>
          <w:sz w:val="20"/>
          <w:szCs w:val="20"/>
          <w:lang w:val="en-ZA" w:eastAsia="en-US"/>
        </w:rPr>
      </w:pPr>
      <w:r>
        <w:rPr>
          <w:color w:val="2A2A2A"/>
          <w:sz w:val="20"/>
          <w:szCs w:val="20"/>
          <w:lang w:val="en-US" w:eastAsia="en-US"/>
        </w:rPr>
        <w:t xml:space="preserve">                                    </w:t>
      </w:r>
      <w:r w:rsidRPr="008D5EDD">
        <w:rPr>
          <w:sz w:val="20"/>
          <w:szCs w:val="20"/>
          <w:lang w:val="en-ZA" w:eastAsia="en-US"/>
        </w:rPr>
        <w:t>Institute of Systems Science</w:t>
      </w:r>
      <w:r>
        <w:rPr>
          <w:color w:val="2A2A2A"/>
          <w:sz w:val="20"/>
          <w:szCs w:val="20"/>
          <w:lang w:val="en-US" w:eastAsia="en-US"/>
        </w:rPr>
        <w:t xml:space="preserve">, </w:t>
      </w:r>
      <w:r w:rsidRPr="008D5EDD">
        <w:rPr>
          <w:sz w:val="20"/>
          <w:szCs w:val="20"/>
          <w:lang w:val="en-ZA" w:eastAsia="en-US"/>
        </w:rPr>
        <w:t>Durban University of Technology</w:t>
      </w:r>
      <w:r>
        <w:rPr>
          <w:color w:val="2A2A2A"/>
          <w:sz w:val="20"/>
          <w:szCs w:val="20"/>
          <w:lang w:val="en-US" w:eastAsia="en-US"/>
        </w:rPr>
        <w:t xml:space="preserve"> </w:t>
      </w:r>
      <w:r w:rsidRPr="008D5EDD">
        <w:rPr>
          <w:sz w:val="20"/>
          <w:szCs w:val="20"/>
          <w:lang w:val="en-ZA" w:eastAsia="en-US"/>
        </w:rPr>
        <w:t>&amp;</w:t>
      </w:r>
      <w:r>
        <w:rPr>
          <w:color w:val="2A2A2A"/>
          <w:sz w:val="20"/>
          <w:szCs w:val="20"/>
          <w:lang w:val="en-US" w:eastAsia="en-US"/>
        </w:rPr>
        <w:t xml:space="preserve"> </w:t>
      </w:r>
      <w:r w:rsidRPr="008D5EDD">
        <w:rPr>
          <w:sz w:val="20"/>
          <w:szCs w:val="20"/>
          <w:lang w:val="en-ZA" w:eastAsia="en-US"/>
        </w:rPr>
        <w:t xml:space="preserve">School of Mathematics, </w:t>
      </w:r>
      <w:r>
        <w:rPr>
          <w:sz w:val="20"/>
          <w:szCs w:val="20"/>
          <w:lang w:val="en-ZA" w:eastAsia="en-US"/>
        </w:rPr>
        <w:t xml:space="preserve">        </w:t>
      </w:r>
    </w:p>
    <w:p w14:paraId="0C636280" w14:textId="0DA8AFA8" w:rsidR="00DD3F59" w:rsidRPr="008D5EDD" w:rsidRDefault="008D5EDD" w:rsidP="008D5EDD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>
        <w:rPr>
          <w:sz w:val="20"/>
          <w:szCs w:val="20"/>
          <w:lang w:val="en-ZA" w:eastAsia="en-US"/>
        </w:rPr>
        <w:t xml:space="preserve">                                    </w:t>
      </w:r>
      <w:r w:rsidRPr="008D5EDD">
        <w:rPr>
          <w:sz w:val="20"/>
          <w:szCs w:val="20"/>
          <w:lang w:val="en-ZA" w:eastAsia="en-US"/>
        </w:rPr>
        <w:t>Statistics and Computer Science</w:t>
      </w:r>
      <w:r>
        <w:rPr>
          <w:color w:val="2A2A2A"/>
          <w:sz w:val="20"/>
          <w:szCs w:val="20"/>
          <w:lang w:val="en-US" w:eastAsia="en-US"/>
        </w:rPr>
        <w:t xml:space="preserve">, </w:t>
      </w:r>
      <w:r w:rsidRPr="008D5EDD">
        <w:rPr>
          <w:sz w:val="20"/>
          <w:szCs w:val="20"/>
          <w:lang w:val="en-ZA" w:eastAsia="en-US"/>
        </w:rPr>
        <w:t>University of KwaZulu-Natal</w:t>
      </w:r>
      <w:r w:rsidR="000836F5">
        <w:rPr>
          <w:sz w:val="20"/>
          <w:szCs w:val="20"/>
          <w:lang w:val="en-ZA" w:eastAsia="en-US"/>
        </w:rPr>
        <w:t>, South Africa</w:t>
      </w:r>
      <w:r w:rsidRPr="008D5EDD">
        <w:rPr>
          <w:rFonts w:ascii="Times" w:hAnsi="Times"/>
          <w:color w:val="1F497D"/>
          <w:sz w:val="20"/>
          <w:szCs w:val="20"/>
          <w:lang w:val="en-US" w:eastAsia="en-US"/>
        </w:rPr>
        <w:t> </w:t>
      </w:r>
    </w:p>
    <w:p w14:paraId="500C20E6" w14:textId="566E1EF8" w:rsidR="00205550" w:rsidRPr="00205550" w:rsidRDefault="00205550" w:rsidP="00205550">
      <w:pPr>
        <w:tabs>
          <w:tab w:val="left" w:pos="1710"/>
          <w:tab w:val="left" w:pos="2700"/>
        </w:tabs>
        <w:jc w:val="both"/>
        <w:rPr>
          <w:color w:val="2A2A2A"/>
          <w:sz w:val="20"/>
          <w:szCs w:val="20"/>
          <w:lang w:val="en-US" w:eastAsia="en-US"/>
        </w:rPr>
      </w:pPr>
      <w:r w:rsidRPr="00857AF1">
        <w:rPr>
          <w:b/>
          <w:lang w:val="en-US"/>
        </w:rPr>
        <w:t>Research visit</w:t>
      </w:r>
      <w:proofErr w:type="gramStart"/>
      <w:r w:rsidRPr="00857AF1">
        <w:rPr>
          <w:lang w:val="en-US"/>
        </w:rPr>
        <w:t>:</w:t>
      </w:r>
      <w:r>
        <w:rPr>
          <w:lang w:val="en-US"/>
        </w:rPr>
        <w:t xml:space="preserve">     </w:t>
      </w:r>
      <w:r w:rsidRPr="00205550">
        <w:rPr>
          <w:sz w:val="20"/>
          <w:szCs w:val="20"/>
          <w:lang w:val="en-US"/>
        </w:rPr>
        <w:t>From</w:t>
      </w:r>
      <w:proofErr w:type="gramEnd"/>
      <w:r w:rsidRPr="00205550">
        <w:rPr>
          <w:sz w:val="20"/>
          <w:szCs w:val="20"/>
          <w:lang w:val="en-US"/>
        </w:rPr>
        <w:t xml:space="preserve"> </w:t>
      </w:r>
      <w:r w:rsidRPr="00205550">
        <w:rPr>
          <w:color w:val="2A2A2A"/>
          <w:sz w:val="20"/>
          <w:szCs w:val="20"/>
          <w:lang w:val="en-US" w:eastAsia="en-US"/>
        </w:rPr>
        <w:t>September</w:t>
      </w:r>
      <w:r w:rsidR="003D5497">
        <w:rPr>
          <w:color w:val="2A2A2A"/>
          <w:sz w:val="20"/>
          <w:szCs w:val="20"/>
          <w:lang w:val="en-US" w:eastAsia="en-US"/>
        </w:rPr>
        <w:t>—</w:t>
      </w:r>
      <w:r w:rsidR="00121D67">
        <w:rPr>
          <w:color w:val="2A2A2A"/>
          <w:sz w:val="20"/>
          <w:szCs w:val="20"/>
          <w:lang w:val="en-US" w:eastAsia="en-US"/>
        </w:rPr>
        <w:t>January</w:t>
      </w:r>
      <w:r w:rsidR="00166917">
        <w:rPr>
          <w:color w:val="2A2A2A"/>
          <w:sz w:val="20"/>
          <w:szCs w:val="20"/>
          <w:lang w:val="en-US" w:eastAsia="en-US"/>
        </w:rPr>
        <w:t xml:space="preserve"> 31</w:t>
      </w:r>
      <w:r w:rsidR="003D5497">
        <w:rPr>
          <w:color w:val="2A2A2A"/>
          <w:sz w:val="20"/>
          <w:szCs w:val="20"/>
          <w:lang w:val="en-US" w:eastAsia="en-US"/>
        </w:rPr>
        <w:t>,</w:t>
      </w:r>
      <w:r w:rsidR="00121D67">
        <w:rPr>
          <w:color w:val="2A2A2A"/>
          <w:sz w:val="20"/>
          <w:szCs w:val="20"/>
          <w:lang w:val="en-US" w:eastAsia="en-US"/>
        </w:rPr>
        <w:t xml:space="preserve"> 2017</w:t>
      </w:r>
    </w:p>
    <w:p w14:paraId="015B7498" w14:textId="5CA813C6" w:rsidR="00205550" w:rsidRPr="00F466CA" w:rsidRDefault="00205550" w:rsidP="00205550">
      <w:pPr>
        <w:tabs>
          <w:tab w:val="left" w:pos="1710"/>
          <w:tab w:val="left" w:pos="2700"/>
        </w:tabs>
        <w:rPr>
          <w:sz w:val="20"/>
          <w:szCs w:val="20"/>
        </w:rPr>
      </w:pPr>
      <w:r>
        <w:rPr>
          <w:lang w:val="en-US"/>
        </w:rPr>
        <w:t xml:space="preserve">                              </w:t>
      </w:r>
      <w:r w:rsidRPr="00205550">
        <w:rPr>
          <w:sz w:val="20"/>
          <w:szCs w:val="20"/>
        </w:rPr>
        <w:t>New York University</w:t>
      </w:r>
      <w:r w:rsidR="00F466CA">
        <w:rPr>
          <w:sz w:val="20"/>
          <w:szCs w:val="20"/>
        </w:rPr>
        <w:t xml:space="preserve"> Shanghai</w:t>
      </w:r>
      <w:r w:rsidRPr="00205550">
        <w:rPr>
          <w:sz w:val="20"/>
          <w:szCs w:val="20"/>
        </w:rPr>
        <w:t xml:space="preserve">, </w:t>
      </w:r>
      <w:r w:rsidR="00F466CA">
        <w:rPr>
          <w:sz w:val="20"/>
          <w:szCs w:val="20"/>
        </w:rPr>
        <w:t xml:space="preserve">China </w:t>
      </w:r>
    </w:p>
    <w:p w14:paraId="2FD63196" w14:textId="7AEA1603" w:rsidR="00205550" w:rsidRPr="00BB39E8" w:rsidRDefault="00205550" w:rsidP="00205550">
      <w:pPr>
        <w:tabs>
          <w:tab w:val="left" w:pos="1710"/>
          <w:tab w:val="left" w:pos="2700"/>
        </w:tabs>
        <w:jc w:val="both"/>
        <w:rPr>
          <w:sz w:val="20"/>
          <w:szCs w:val="20"/>
          <w:lang w:val="en-US"/>
        </w:rPr>
      </w:pPr>
      <w:r>
        <w:rPr>
          <w:lang w:val="en-US"/>
        </w:rPr>
        <w:t xml:space="preserve">           </w:t>
      </w:r>
    </w:p>
    <w:p w14:paraId="661B3376" w14:textId="77777777" w:rsidR="00F848E0" w:rsidRDefault="00314305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b/>
          <w:color w:val="000000"/>
          <w:sz w:val="20"/>
          <w:szCs w:val="20"/>
          <w:lang w:val="en-IE"/>
        </w:rPr>
        <w:t>January</w:t>
      </w:r>
      <w:r w:rsidR="00406978">
        <w:rPr>
          <w:b/>
          <w:color w:val="000000"/>
          <w:sz w:val="20"/>
          <w:szCs w:val="20"/>
          <w:lang w:val="en-IE"/>
        </w:rPr>
        <w:t xml:space="preserve"> 1</w:t>
      </w:r>
      <w:r>
        <w:rPr>
          <w:b/>
          <w:color w:val="000000"/>
          <w:sz w:val="20"/>
          <w:szCs w:val="20"/>
          <w:lang w:val="en-IE"/>
        </w:rPr>
        <w:t>, 2015-</w:t>
      </w:r>
      <w:r w:rsidR="00D7483A">
        <w:rPr>
          <w:b/>
          <w:color w:val="000000"/>
          <w:sz w:val="20"/>
          <w:szCs w:val="20"/>
          <w:lang w:val="en-IE"/>
        </w:rPr>
        <w:t>December</w:t>
      </w:r>
      <w:r w:rsidR="00406978">
        <w:rPr>
          <w:b/>
          <w:color w:val="000000"/>
          <w:sz w:val="20"/>
          <w:szCs w:val="20"/>
          <w:lang w:val="en-IE"/>
        </w:rPr>
        <w:t xml:space="preserve"> 31</w:t>
      </w:r>
      <w:r w:rsidR="00D7483A">
        <w:rPr>
          <w:b/>
          <w:color w:val="000000"/>
          <w:sz w:val="20"/>
          <w:szCs w:val="20"/>
          <w:lang w:val="en-IE"/>
        </w:rPr>
        <w:t>, 2015</w:t>
      </w:r>
      <w:r>
        <w:rPr>
          <w:b/>
          <w:color w:val="000000"/>
          <w:sz w:val="20"/>
          <w:szCs w:val="20"/>
          <w:lang w:val="en-IE"/>
        </w:rPr>
        <w:t xml:space="preserve">    Postdoctoral Researcher</w:t>
      </w:r>
      <w:r w:rsidR="000F5509">
        <w:rPr>
          <w:b/>
          <w:color w:val="000000"/>
          <w:sz w:val="20"/>
          <w:szCs w:val="20"/>
          <w:lang w:val="en-IE"/>
        </w:rPr>
        <w:t xml:space="preserve"> funded by ANR</w:t>
      </w:r>
      <w:r w:rsidR="00F848E0">
        <w:rPr>
          <w:b/>
          <w:color w:val="000000"/>
          <w:sz w:val="20"/>
          <w:szCs w:val="20"/>
          <w:lang w:val="en-IE"/>
        </w:rPr>
        <w:t xml:space="preserve"> project “Quantum Effects   </w:t>
      </w:r>
    </w:p>
    <w:p w14:paraId="0027F720" w14:textId="2139F2F8" w:rsidR="00314305" w:rsidRPr="00F848E0" w:rsidRDefault="00F848E0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b/>
          <w:color w:val="000000"/>
          <w:sz w:val="20"/>
          <w:szCs w:val="20"/>
          <w:lang w:val="en-IE"/>
        </w:rPr>
        <w:t xml:space="preserve">                                                    in </w:t>
      </w:r>
      <w:r w:rsidR="000F5509">
        <w:rPr>
          <w:b/>
          <w:color w:val="000000"/>
          <w:sz w:val="20"/>
          <w:szCs w:val="20"/>
          <w:lang w:val="en-IE"/>
        </w:rPr>
        <w:t>Microcavities”</w:t>
      </w:r>
      <w:r w:rsidR="00314305">
        <w:rPr>
          <w:b/>
          <w:color w:val="000000"/>
          <w:sz w:val="20"/>
          <w:szCs w:val="20"/>
          <w:lang w:val="en-IE"/>
        </w:rPr>
        <w:t xml:space="preserve">, </w:t>
      </w:r>
      <w:proofErr w:type="spellStart"/>
      <w:r w:rsidR="00314305">
        <w:rPr>
          <w:sz w:val="20"/>
          <w:szCs w:val="20"/>
          <w:lang w:val="en-US" w:eastAsia="en-US"/>
        </w:rPr>
        <w:t>In</w:t>
      </w:r>
      <w:r w:rsidR="00314305" w:rsidRPr="008923EE">
        <w:rPr>
          <w:sz w:val="20"/>
          <w:szCs w:val="20"/>
          <w:lang w:val="en-US" w:eastAsia="en-US"/>
        </w:rPr>
        <w:t>stitut</w:t>
      </w:r>
      <w:proofErr w:type="spellEnd"/>
      <w:r w:rsidR="00314305" w:rsidRPr="008923EE">
        <w:rPr>
          <w:sz w:val="20"/>
          <w:szCs w:val="20"/>
          <w:lang w:val="en-US" w:eastAsia="en-US"/>
        </w:rPr>
        <w:t xml:space="preserve"> Pascal, PHOTON-N2, Clermont </w:t>
      </w:r>
      <w:proofErr w:type="spellStart"/>
      <w:r w:rsidR="00314305" w:rsidRPr="008923EE">
        <w:rPr>
          <w:sz w:val="20"/>
          <w:szCs w:val="20"/>
          <w:lang w:val="en-US" w:eastAsia="en-US"/>
        </w:rPr>
        <w:t>Un</w:t>
      </w:r>
      <w:r w:rsidR="00314305">
        <w:rPr>
          <w:sz w:val="20"/>
          <w:szCs w:val="20"/>
          <w:lang w:val="en-US" w:eastAsia="en-US"/>
        </w:rPr>
        <w:t>iversitè</w:t>
      </w:r>
      <w:proofErr w:type="spellEnd"/>
      <w:r w:rsidR="00314305" w:rsidRPr="008923EE">
        <w:rPr>
          <w:sz w:val="20"/>
          <w:szCs w:val="20"/>
          <w:lang w:val="en-US" w:eastAsia="en-US"/>
        </w:rPr>
        <w:t xml:space="preserve">, </w:t>
      </w:r>
      <w:proofErr w:type="spellStart"/>
      <w:r w:rsidR="00314305" w:rsidRPr="008923EE">
        <w:rPr>
          <w:sz w:val="20"/>
          <w:szCs w:val="20"/>
          <w:lang w:val="en-US" w:eastAsia="en-US"/>
        </w:rPr>
        <w:t>Blaise</w:t>
      </w:r>
      <w:proofErr w:type="spellEnd"/>
      <w:r w:rsidR="00314305" w:rsidRPr="008923EE">
        <w:rPr>
          <w:sz w:val="20"/>
          <w:szCs w:val="20"/>
          <w:lang w:val="en-US" w:eastAsia="en-US"/>
        </w:rPr>
        <w:t xml:space="preserve"> </w:t>
      </w:r>
      <w:r w:rsidR="00314305">
        <w:rPr>
          <w:sz w:val="20"/>
          <w:szCs w:val="20"/>
          <w:lang w:val="en-US" w:eastAsia="en-US"/>
        </w:rPr>
        <w:t xml:space="preserve">        </w:t>
      </w:r>
    </w:p>
    <w:p w14:paraId="71529C84" w14:textId="472AC818" w:rsidR="000F5509" w:rsidRDefault="00314305" w:rsidP="00CA4740">
      <w:pPr>
        <w:tabs>
          <w:tab w:val="left" w:pos="1710"/>
          <w:tab w:val="left" w:pos="2700"/>
        </w:tabs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lastRenderedPageBreak/>
        <w:t xml:space="preserve">                                           </w:t>
      </w:r>
      <w:r w:rsidR="00F848E0">
        <w:rPr>
          <w:sz w:val="20"/>
          <w:szCs w:val="20"/>
          <w:lang w:val="en-US" w:eastAsia="en-US"/>
        </w:rPr>
        <w:t xml:space="preserve">          </w:t>
      </w:r>
      <w:r w:rsidRPr="008923EE">
        <w:rPr>
          <w:sz w:val="20"/>
          <w:szCs w:val="20"/>
          <w:lang w:val="en-US" w:eastAsia="en-US"/>
        </w:rPr>
        <w:t>Pascal University</w:t>
      </w:r>
      <w:r>
        <w:rPr>
          <w:sz w:val="20"/>
          <w:szCs w:val="20"/>
          <w:lang w:val="en-US" w:eastAsia="en-US"/>
        </w:rPr>
        <w:t>, CNRS, France</w:t>
      </w:r>
      <w:r w:rsidR="00391577">
        <w:rPr>
          <w:sz w:val="20"/>
          <w:szCs w:val="20"/>
          <w:lang w:val="en-US" w:eastAsia="en-US"/>
        </w:rPr>
        <w:t xml:space="preserve"> </w:t>
      </w:r>
    </w:p>
    <w:p w14:paraId="5827CC7E" w14:textId="77777777" w:rsidR="00CA1261" w:rsidRDefault="00CA1261" w:rsidP="00CA4740">
      <w:pPr>
        <w:tabs>
          <w:tab w:val="left" w:pos="1710"/>
          <w:tab w:val="left" w:pos="2700"/>
        </w:tabs>
        <w:jc w:val="both"/>
        <w:rPr>
          <w:sz w:val="20"/>
          <w:szCs w:val="20"/>
          <w:lang w:val="en-US" w:eastAsia="en-US"/>
        </w:rPr>
      </w:pPr>
    </w:p>
    <w:p w14:paraId="094B600F" w14:textId="77777777" w:rsidR="000F5509" w:rsidRPr="000F5509" w:rsidRDefault="000F5509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  <w:lang w:val="en-US" w:eastAsia="en-US"/>
        </w:rPr>
      </w:pPr>
      <w:r w:rsidRPr="000F5509">
        <w:rPr>
          <w:b/>
          <w:sz w:val="20"/>
          <w:szCs w:val="20"/>
          <w:lang w:val="en-US" w:eastAsia="en-US"/>
        </w:rPr>
        <w:t xml:space="preserve">Representation of the effective spin-orbit coupling present in artificial photonic </w:t>
      </w:r>
      <w:r>
        <w:rPr>
          <w:b/>
          <w:sz w:val="20"/>
          <w:szCs w:val="20"/>
          <w:lang w:val="en-US" w:eastAsia="en-US"/>
        </w:rPr>
        <w:t xml:space="preserve"> </w:t>
      </w:r>
    </w:p>
    <w:p w14:paraId="2BB0DEEA" w14:textId="77777777" w:rsidR="007A430B" w:rsidRPr="000F5509" w:rsidRDefault="000F5509" w:rsidP="000F55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2160"/>
        <w:jc w:val="both"/>
        <w:rPr>
          <w:b/>
          <w:bCs/>
          <w:sz w:val="20"/>
          <w:szCs w:val="20"/>
          <w:lang w:val="en-US" w:eastAsia="en-US"/>
        </w:rPr>
      </w:pPr>
      <w:r>
        <w:rPr>
          <w:b/>
          <w:sz w:val="20"/>
          <w:szCs w:val="20"/>
          <w:lang w:val="en-US" w:eastAsia="en-US"/>
        </w:rPr>
        <w:t xml:space="preserve">  </w:t>
      </w:r>
      <w:proofErr w:type="spellStart"/>
      <w:proofErr w:type="gramStart"/>
      <w:r>
        <w:rPr>
          <w:b/>
          <w:sz w:val="20"/>
          <w:szCs w:val="20"/>
          <w:lang w:val="en-US" w:eastAsia="en-US"/>
        </w:rPr>
        <w:t>graphen</w:t>
      </w:r>
      <w:r w:rsidRPr="000F5509">
        <w:rPr>
          <w:b/>
          <w:sz w:val="20"/>
          <w:szCs w:val="20"/>
          <w:lang w:val="en-US" w:eastAsia="en-US"/>
        </w:rPr>
        <w:t>e</w:t>
      </w:r>
      <w:proofErr w:type="spellEnd"/>
      <w:proofErr w:type="gramEnd"/>
      <w:r w:rsidRPr="000F5509">
        <w:rPr>
          <w:b/>
          <w:sz w:val="20"/>
          <w:szCs w:val="20"/>
          <w:lang w:val="en-US" w:eastAsia="en-US"/>
        </w:rPr>
        <w:t xml:space="preserve"> </w:t>
      </w:r>
      <w:r>
        <w:rPr>
          <w:b/>
          <w:sz w:val="20"/>
          <w:szCs w:val="20"/>
          <w:lang w:val="en-US" w:eastAsia="en-US"/>
        </w:rPr>
        <w:t>in terms of non-</w:t>
      </w:r>
      <w:proofErr w:type="spellStart"/>
      <w:r>
        <w:rPr>
          <w:b/>
          <w:sz w:val="20"/>
          <w:szCs w:val="20"/>
          <w:lang w:val="en-US" w:eastAsia="en-US"/>
        </w:rPr>
        <w:t>A</w:t>
      </w:r>
      <w:r w:rsidRPr="000F5509">
        <w:rPr>
          <w:b/>
          <w:sz w:val="20"/>
          <w:szCs w:val="20"/>
          <w:lang w:val="en-US" w:eastAsia="en-US"/>
        </w:rPr>
        <w:t>belian</w:t>
      </w:r>
      <w:proofErr w:type="spellEnd"/>
      <w:r>
        <w:rPr>
          <w:b/>
          <w:sz w:val="20"/>
          <w:szCs w:val="20"/>
          <w:lang w:val="en-US" w:eastAsia="en-US"/>
        </w:rPr>
        <w:t xml:space="preserve"> </w:t>
      </w:r>
      <w:proofErr w:type="spellStart"/>
      <w:r>
        <w:rPr>
          <w:b/>
          <w:sz w:val="20"/>
          <w:szCs w:val="20"/>
          <w:lang w:val="en-US" w:eastAsia="en-US"/>
        </w:rPr>
        <w:t>guage</w:t>
      </w:r>
      <w:proofErr w:type="spellEnd"/>
      <w:r>
        <w:rPr>
          <w:b/>
          <w:sz w:val="20"/>
          <w:szCs w:val="20"/>
          <w:lang w:val="en-US" w:eastAsia="en-US"/>
        </w:rPr>
        <w:t xml:space="preserve"> field</w:t>
      </w:r>
    </w:p>
    <w:p w14:paraId="3B648B14" w14:textId="77777777" w:rsidR="007A430B" w:rsidRPr="00655BB5" w:rsidRDefault="007A430B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color w:val="000000"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Bose-Einstein condensation in periodic </w:t>
      </w:r>
      <w:proofErr w:type="spellStart"/>
      <w:r>
        <w:rPr>
          <w:b/>
          <w:bCs/>
          <w:sz w:val="20"/>
          <w:szCs w:val="20"/>
          <w:lang w:val="en-US" w:eastAsia="en-US"/>
        </w:rPr>
        <w:t>polariton</w:t>
      </w:r>
      <w:proofErr w:type="spellEnd"/>
      <w:r>
        <w:rPr>
          <w:b/>
          <w:bCs/>
          <w:sz w:val="20"/>
          <w:szCs w:val="20"/>
          <w:lang w:val="en-US" w:eastAsia="en-US"/>
        </w:rPr>
        <w:t xml:space="preserve"> lattices</w:t>
      </w:r>
    </w:p>
    <w:p w14:paraId="1B385077" w14:textId="77777777" w:rsidR="00655BB5" w:rsidRPr="006C7B95" w:rsidRDefault="00655BB5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color w:val="000000"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 w:eastAsia="en-US"/>
        </w:rPr>
        <w:t xml:space="preserve">Defect states and gap </w:t>
      </w:r>
      <w:proofErr w:type="spellStart"/>
      <w:r>
        <w:rPr>
          <w:b/>
          <w:bCs/>
          <w:sz w:val="20"/>
          <w:szCs w:val="20"/>
          <w:lang w:val="en-US" w:eastAsia="en-US"/>
        </w:rPr>
        <w:t>solitons</w:t>
      </w:r>
      <w:proofErr w:type="spellEnd"/>
      <w:r>
        <w:rPr>
          <w:b/>
          <w:bCs/>
          <w:sz w:val="20"/>
          <w:szCs w:val="20"/>
          <w:lang w:val="en-US" w:eastAsia="en-US"/>
        </w:rPr>
        <w:t xml:space="preserve"> in zigzag chains of </w:t>
      </w:r>
      <w:proofErr w:type="spellStart"/>
      <w:r>
        <w:rPr>
          <w:b/>
          <w:bCs/>
          <w:sz w:val="20"/>
          <w:szCs w:val="20"/>
          <w:lang w:val="en-US" w:eastAsia="en-US"/>
        </w:rPr>
        <w:t>polariton</w:t>
      </w:r>
      <w:proofErr w:type="spellEnd"/>
      <w:r>
        <w:rPr>
          <w:b/>
          <w:bCs/>
          <w:sz w:val="20"/>
          <w:szCs w:val="20"/>
          <w:lang w:val="en-US" w:eastAsia="en-US"/>
        </w:rPr>
        <w:t xml:space="preserve"> pillars</w:t>
      </w:r>
    </w:p>
    <w:p w14:paraId="5A73A2AC" w14:textId="77777777" w:rsidR="00314305" w:rsidRDefault="00314305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</w:p>
    <w:p w14:paraId="2134783A" w14:textId="77777777" w:rsidR="001E4DD7" w:rsidRPr="00384823" w:rsidRDefault="00BB39E8" w:rsidP="00CA4740">
      <w:pPr>
        <w:tabs>
          <w:tab w:val="left" w:pos="1710"/>
          <w:tab w:val="left" w:pos="2700"/>
        </w:tabs>
        <w:jc w:val="both"/>
        <w:rPr>
          <w:b/>
          <w:bCs/>
          <w:color w:val="000000"/>
          <w:sz w:val="20"/>
          <w:szCs w:val="20"/>
          <w:lang w:val="en-US"/>
        </w:rPr>
      </w:pPr>
      <w:r>
        <w:rPr>
          <w:b/>
          <w:color w:val="000000"/>
          <w:sz w:val="20"/>
          <w:szCs w:val="20"/>
          <w:lang w:val="en-IE"/>
        </w:rPr>
        <w:t>2013-</w:t>
      </w:r>
      <w:r w:rsidR="002B3BF6">
        <w:rPr>
          <w:b/>
          <w:color w:val="000000"/>
          <w:sz w:val="20"/>
          <w:szCs w:val="20"/>
          <w:lang w:val="en-IE"/>
        </w:rPr>
        <w:t>December</w:t>
      </w:r>
      <w:r w:rsidR="00314305">
        <w:rPr>
          <w:b/>
          <w:color w:val="000000"/>
          <w:sz w:val="20"/>
          <w:szCs w:val="20"/>
          <w:lang w:val="en-IE"/>
        </w:rPr>
        <w:t xml:space="preserve">, 2014       </w:t>
      </w:r>
      <w:r w:rsidR="001E4DD7" w:rsidRPr="00384823">
        <w:rPr>
          <w:b/>
          <w:color w:val="000000"/>
          <w:sz w:val="20"/>
          <w:szCs w:val="20"/>
          <w:lang w:val="en-IE"/>
        </w:rPr>
        <w:t>The International Center for Theoretical Physics (ICTP)</w:t>
      </w:r>
      <w:r w:rsidR="004C270F">
        <w:rPr>
          <w:b/>
          <w:color w:val="000000"/>
          <w:sz w:val="20"/>
          <w:szCs w:val="20"/>
          <w:lang w:val="en-IE"/>
        </w:rPr>
        <w:t xml:space="preserve"> </w:t>
      </w:r>
      <w:r w:rsidR="001E4DD7" w:rsidRPr="00384823">
        <w:rPr>
          <w:b/>
          <w:bCs/>
          <w:color w:val="000000"/>
          <w:sz w:val="20"/>
          <w:szCs w:val="20"/>
          <w:lang w:val="en-US"/>
        </w:rPr>
        <w:t xml:space="preserve">Fellow </w:t>
      </w:r>
    </w:p>
    <w:p w14:paraId="74F51771" w14:textId="77777777" w:rsidR="001E4DD7" w:rsidRPr="00384823" w:rsidRDefault="001E4DD7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US"/>
        </w:rPr>
        <w:tab/>
      </w:r>
      <w:r w:rsidR="00BB39E8">
        <w:rPr>
          <w:b/>
          <w:color w:val="000000"/>
          <w:sz w:val="20"/>
          <w:szCs w:val="20"/>
          <w:lang w:val="en-US"/>
        </w:rPr>
        <w:t xml:space="preserve">  </w:t>
      </w:r>
      <w:r w:rsidR="00314305">
        <w:rPr>
          <w:b/>
          <w:color w:val="000000"/>
          <w:sz w:val="20"/>
          <w:szCs w:val="20"/>
          <w:lang w:val="en-US"/>
        </w:rPr>
        <w:t xml:space="preserve">       </w:t>
      </w:r>
      <w:r w:rsidR="00BB39E8">
        <w:rPr>
          <w:b/>
          <w:color w:val="000000"/>
          <w:sz w:val="20"/>
          <w:szCs w:val="20"/>
          <w:lang w:val="en-US"/>
        </w:rPr>
        <w:t xml:space="preserve"> </w:t>
      </w:r>
      <w:r w:rsidRPr="00384823">
        <w:rPr>
          <w:b/>
          <w:color w:val="000000"/>
          <w:sz w:val="20"/>
          <w:szCs w:val="20"/>
          <w:lang w:val="en-US"/>
        </w:rPr>
        <w:t>University of Milan, Italy</w:t>
      </w:r>
    </w:p>
    <w:p w14:paraId="79914A1A" w14:textId="77777777" w:rsidR="001E4DD7" w:rsidRPr="000727C0" w:rsidRDefault="001E4DD7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bCs/>
          <w:sz w:val="20"/>
          <w:szCs w:val="20"/>
          <w:lang w:val="en-US" w:eastAsia="en-US"/>
        </w:rPr>
      </w:pPr>
      <w:r w:rsidRPr="000727C0">
        <w:rPr>
          <w:b/>
          <w:bCs/>
          <w:sz w:val="20"/>
          <w:szCs w:val="20"/>
          <w:lang w:val="en-US" w:eastAsia="en-US"/>
        </w:rPr>
        <w:t xml:space="preserve">Quantum phase communication channels </w:t>
      </w:r>
    </w:p>
    <w:p w14:paraId="55D4B19E" w14:textId="77777777" w:rsidR="001E4DD7" w:rsidRPr="006C7B95" w:rsidRDefault="001E4DD7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color w:val="000000"/>
          <w:sz w:val="20"/>
          <w:szCs w:val="20"/>
          <w:lang w:val="en-US"/>
        </w:rPr>
      </w:pPr>
      <w:r w:rsidRPr="000727C0">
        <w:rPr>
          <w:b/>
          <w:bCs/>
          <w:sz w:val="20"/>
          <w:szCs w:val="20"/>
          <w:lang w:val="en-US" w:eastAsia="en-US"/>
        </w:rPr>
        <w:t xml:space="preserve">Quantifying the nonlinearity of a quantum </w:t>
      </w:r>
      <w:r w:rsidR="0010688D">
        <w:rPr>
          <w:b/>
          <w:bCs/>
          <w:sz w:val="20"/>
          <w:szCs w:val="20"/>
          <w:lang w:val="en-US" w:eastAsia="en-US"/>
        </w:rPr>
        <w:t>oscillator</w:t>
      </w:r>
    </w:p>
    <w:p w14:paraId="5BAEE312" w14:textId="77777777" w:rsidR="00C311FD" w:rsidRPr="00567D88" w:rsidRDefault="006B1A05" w:rsidP="00011318">
      <w:pPr>
        <w:widowControl w:val="0"/>
        <w:numPr>
          <w:ilvl w:val="2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b/>
          <w:color w:val="000000"/>
          <w:sz w:val="20"/>
          <w:szCs w:val="20"/>
          <w:lang w:val="en-US"/>
        </w:rPr>
      </w:pPr>
      <w:r w:rsidRPr="006B1A05">
        <w:rPr>
          <w:b/>
          <w:sz w:val="20"/>
          <w:szCs w:val="20"/>
          <w:lang w:val="en-US" w:eastAsia="en-US"/>
        </w:rPr>
        <w:t xml:space="preserve">Classical to quantum transition of a nonlinear </w:t>
      </w:r>
      <w:proofErr w:type="spellStart"/>
      <w:r w:rsidRPr="006B1A05">
        <w:rPr>
          <w:b/>
          <w:sz w:val="20"/>
          <w:szCs w:val="20"/>
          <w:lang w:val="en-US" w:eastAsia="en-US"/>
        </w:rPr>
        <w:t>nanomechanical</w:t>
      </w:r>
      <w:proofErr w:type="spellEnd"/>
      <w:r w:rsidRPr="006B1A05">
        <w:rPr>
          <w:b/>
          <w:sz w:val="20"/>
          <w:szCs w:val="20"/>
          <w:lang w:val="en-US" w:eastAsia="en-US"/>
        </w:rPr>
        <w:t xml:space="preserve"> </w:t>
      </w:r>
      <w:proofErr w:type="spellStart"/>
      <w:r w:rsidRPr="006B1A05">
        <w:rPr>
          <w:b/>
          <w:sz w:val="20"/>
          <w:szCs w:val="20"/>
          <w:lang w:val="en-US" w:eastAsia="en-US"/>
        </w:rPr>
        <w:t>resoanator</w:t>
      </w:r>
      <w:proofErr w:type="spellEnd"/>
    </w:p>
    <w:p w14:paraId="5F4A2039" w14:textId="71C8AA96" w:rsidR="0095618F" w:rsidRDefault="0095618F" w:rsidP="00CA4740">
      <w:pPr>
        <w:tabs>
          <w:tab w:val="left" w:pos="1710"/>
          <w:tab w:val="left" w:pos="2700"/>
        </w:tabs>
        <w:jc w:val="both"/>
        <w:rPr>
          <w:lang w:val="en-US"/>
        </w:rPr>
      </w:pPr>
      <w:r w:rsidRPr="00857AF1">
        <w:rPr>
          <w:b/>
          <w:lang w:val="en-US"/>
        </w:rPr>
        <w:t xml:space="preserve">Research </w:t>
      </w:r>
      <w:r w:rsidR="00AF1AE8" w:rsidRPr="00857AF1">
        <w:rPr>
          <w:b/>
          <w:lang w:val="en-US"/>
        </w:rPr>
        <w:t>visit</w:t>
      </w:r>
      <w:r w:rsidR="00AF1AE8">
        <w:rPr>
          <w:b/>
          <w:lang w:val="en-US"/>
        </w:rPr>
        <w:t>or</w:t>
      </w:r>
      <w:r w:rsidR="00AF1AE8" w:rsidRPr="00857AF1">
        <w:rPr>
          <w:lang w:val="en-US"/>
        </w:rPr>
        <w:t>:</w:t>
      </w:r>
      <w:r w:rsidR="00AF1AE8">
        <w:rPr>
          <w:lang w:val="en-US"/>
        </w:rPr>
        <w:t xml:space="preserve"> From</w:t>
      </w:r>
      <w:r w:rsidR="00CC468D">
        <w:rPr>
          <w:lang w:val="en-US"/>
        </w:rPr>
        <w:t xml:space="preserve"> </w:t>
      </w:r>
      <w:r>
        <w:rPr>
          <w:color w:val="2A2A2A"/>
          <w:sz w:val="20"/>
          <w:szCs w:val="20"/>
          <w:lang w:val="en-US" w:eastAsia="en-US"/>
        </w:rPr>
        <w:t xml:space="preserve">19 November-6 December </w:t>
      </w:r>
      <w:r w:rsidRPr="0001252B">
        <w:rPr>
          <w:color w:val="2A2A2A"/>
          <w:sz w:val="20"/>
          <w:szCs w:val="20"/>
          <w:lang w:val="en-US" w:eastAsia="en-US"/>
        </w:rPr>
        <w:t>2013</w:t>
      </w:r>
    </w:p>
    <w:p w14:paraId="39C3201F" w14:textId="28BF2D7C" w:rsidR="00BB39E8" w:rsidRDefault="0095618F" w:rsidP="00CA4740">
      <w:pPr>
        <w:tabs>
          <w:tab w:val="left" w:pos="1710"/>
          <w:tab w:val="left" w:pos="2700"/>
        </w:tabs>
        <w:jc w:val="both"/>
        <w:rPr>
          <w:sz w:val="20"/>
          <w:szCs w:val="20"/>
          <w:lang w:val="en-US"/>
        </w:rPr>
      </w:pPr>
      <w:r>
        <w:rPr>
          <w:lang w:val="en-US"/>
        </w:rPr>
        <w:t xml:space="preserve">                         </w:t>
      </w:r>
      <w:r w:rsidR="00B32026">
        <w:rPr>
          <w:lang w:val="en-US"/>
        </w:rPr>
        <w:t xml:space="preserve">    </w:t>
      </w:r>
      <w:r w:rsidR="00CC468D">
        <w:rPr>
          <w:lang w:val="en-US"/>
        </w:rPr>
        <w:t xml:space="preserve"> </w:t>
      </w:r>
      <w:r w:rsidR="006E7ED7">
        <w:rPr>
          <w:lang w:val="en-US"/>
        </w:rPr>
        <w:t xml:space="preserve"> </w:t>
      </w:r>
      <w:r w:rsidR="00E94A90">
        <w:rPr>
          <w:lang w:val="en-US"/>
        </w:rPr>
        <w:t xml:space="preserve">    </w:t>
      </w:r>
      <w:r w:rsidRPr="0095618F">
        <w:rPr>
          <w:sz w:val="20"/>
          <w:szCs w:val="20"/>
          <w:lang w:val="en-US"/>
        </w:rPr>
        <w:t>Qua</w:t>
      </w:r>
      <w:r w:rsidR="00975113">
        <w:rPr>
          <w:sz w:val="20"/>
          <w:szCs w:val="20"/>
          <w:lang w:val="en-US"/>
        </w:rPr>
        <w:t xml:space="preserve">ntum Technology group </w:t>
      </w:r>
      <w:r w:rsidR="00B32026">
        <w:rPr>
          <w:sz w:val="20"/>
          <w:szCs w:val="20"/>
          <w:lang w:val="en-US"/>
        </w:rPr>
        <w:t xml:space="preserve">led by Prof. Mauro </w:t>
      </w:r>
      <w:proofErr w:type="spellStart"/>
      <w:r w:rsidR="00B32026">
        <w:rPr>
          <w:sz w:val="20"/>
          <w:szCs w:val="20"/>
        </w:rPr>
        <w:t>Paternostro</w:t>
      </w:r>
      <w:proofErr w:type="spellEnd"/>
      <w:r w:rsidR="00B32026">
        <w:rPr>
          <w:sz w:val="20"/>
          <w:szCs w:val="20"/>
        </w:rPr>
        <w:t xml:space="preserve"> </w:t>
      </w:r>
      <w:r w:rsidR="004C1356">
        <w:rPr>
          <w:sz w:val="20"/>
          <w:szCs w:val="20"/>
          <w:lang w:val="en-US"/>
        </w:rPr>
        <w:t xml:space="preserve">at Queen’s </w:t>
      </w:r>
      <w:r w:rsidR="004C1356" w:rsidRPr="0095618F">
        <w:rPr>
          <w:sz w:val="20"/>
          <w:szCs w:val="20"/>
          <w:lang w:val="en-US"/>
        </w:rPr>
        <w:t xml:space="preserve">University </w:t>
      </w:r>
      <w:r w:rsidR="00BB39E8">
        <w:rPr>
          <w:sz w:val="20"/>
          <w:szCs w:val="20"/>
          <w:lang w:val="en-US"/>
        </w:rPr>
        <w:t xml:space="preserve">  </w:t>
      </w:r>
    </w:p>
    <w:p w14:paraId="0DB410F1" w14:textId="4940BF92" w:rsidR="00B32026" w:rsidRPr="00BB39E8" w:rsidRDefault="00BB39E8" w:rsidP="00CA4740">
      <w:pPr>
        <w:tabs>
          <w:tab w:val="left" w:pos="1710"/>
          <w:tab w:val="left" w:pos="2700"/>
        </w:tabs>
        <w:jc w:val="bot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</w:t>
      </w:r>
      <w:r w:rsidR="00AA45ED">
        <w:rPr>
          <w:sz w:val="20"/>
          <w:szCs w:val="20"/>
          <w:lang w:val="en-US"/>
        </w:rPr>
        <w:t xml:space="preserve">                              </w:t>
      </w:r>
      <w:r w:rsidR="00E94A90">
        <w:rPr>
          <w:sz w:val="20"/>
          <w:szCs w:val="20"/>
          <w:lang w:val="en-US"/>
        </w:rPr>
        <w:t xml:space="preserve">      </w:t>
      </w:r>
      <w:r w:rsidR="004C1356" w:rsidRPr="0095618F">
        <w:rPr>
          <w:sz w:val="20"/>
          <w:szCs w:val="20"/>
          <w:lang w:val="en-US"/>
        </w:rPr>
        <w:t>Belfast, UK</w:t>
      </w:r>
      <w:r w:rsidR="004C1356">
        <w:rPr>
          <w:sz w:val="20"/>
          <w:szCs w:val="20"/>
          <w:lang w:val="en-US"/>
        </w:rPr>
        <w:t>.</w:t>
      </w:r>
    </w:p>
    <w:p w14:paraId="4FFAB28F" w14:textId="77777777" w:rsidR="0095618F" w:rsidRPr="0095618F" w:rsidRDefault="00B32026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IE"/>
        </w:rPr>
      </w:pPr>
      <w:r>
        <w:rPr>
          <w:sz w:val="20"/>
          <w:szCs w:val="20"/>
        </w:rPr>
        <w:t xml:space="preserve"> </w:t>
      </w:r>
    </w:p>
    <w:p w14:paraId="5FA0FCF3" w14:textId="77777777" w:rsidR="00AA45ED" w:rsidRDefault="00AA45ED" w:rsidP="00CA4740">
      <w:pPr>
        <w:tabs>
          <w:tab w:val="left" w:pos="1710"/>
          <w:tab w:val="left" w:pos="2700"/>
        </w:tabs>
        <w:jc w:val="both"/>
        <w:rPr>
          <w:b/>
          <w:bCs/>
          <w:color w:val="000000"/>
          <w:sz w:val="20"/>
          <w:szCs w:val="20"/>
          <w:lang w:val="en-US"/>
        </w:rPr>
      </w:pPr>
      <w:r>
        <w:rPr>
          <w:b/>
          <w:color w:val="000000"/>
          <w:sz w:val="20"/>
          <w:szCs w:val="20"/>
          <w:lang w:val="en-IE"/>
        </w:rPr>
        <w:t>2011-</w:t>
      </w:r>
      <w:r w:rsidR="001E4DD7" w:rsidRPr="00384823">
        <w:rPr>
          <w:b/>
          <w:color w:val="000000"/>
          <w:sz w:val="20"/>
          <w:szCs w:val="20"/>
          <w:lang w:val="en-IE"/>
        </w:rPr>
        <w:t xml:space="preserve">2012 </w:t>
      </w:r>
      <w:r w:rsidR="001E4DD7" w:rsidRPr="00384823">
        <w:rPr>
          <w:b/>
          <w:color w:val="000000"/>
          <w:sz w:val="20"/>
          <w:szCs w:val="20"/>
          <w:lang w:val="en-IE"/>
        </w:rPr>
        <w:tab/>
      </w:r>
      <w:r w:rsidR="00494803">
        <w:rPr>
          <w:b/>
          <w:color w:val="000000"/>
          <w:sz w:val="20"/>
          <w:szCs w:val="20"/>
          <w:lang w:val="en-IE"/>
        </w:rPr>
        <w:t>Workin</w:t>
      </w:r>
      <w:r w:rsidR="00141481">
        <w:rPr>
          <w:b/>
          <w:color w:val="000000"/>
          <w:sz w:val="20"/>
          <w:szCs w:val="20"/>
          <w:lang w:val="en-IE"/>
        </w:rPr>
        <w:t>g as Assista</w:t>
      </w:r>
      <w:r w:rsidR="00C005D6">
        <w:rPr>
          <w:b/>
          <w:color w:val="000000"/>
          <w:sz w:val="20"/>
          <w:szCs w:val="20"/>
          <w:lang w:val="en-IE"/>
        </w:rPr>
        <w:t>nt Professor level where I ta</w:t>
      </w:r>
      <w:r w:rsidR="00141481">
        <w:rPr>
          <w:b/>
          <w:color w:val="000000"/>
          <w:sz w:val="20"/>
          <w:szCs w:val="20"/>
          <w:lang w:val="en-IE"/>
        </w:rPr>
        <w:t>ught basic</w:t>
      </w:r>
      <w:r w:rsidR="00141481">
        <w:rPr>
          <w:b/>
          <w:bCs/>
          <w:color w:val="000000"/>
          <w:sz w:val="20"/>
          <w:szCs w:val="20"/>
          <w:lang w:val="en-US"/>
        </w:rPr>
        <w:t xml:space="preserve"> </w:t>
      </w:r>
      <w:r w:rsidR="001E4DD7" w:rsidRPr="00384823">
        <w:rPr>
          <w:b/>
          <w:bCs/>
          <w:color w:val="000000"/>
          <w:sz w:val="20"/>
          <w:szCs w:val="20"/>
          <w:lang w:val="en-US"/>
        </w:rPr>
        <w:t xml:space="preserve">Physics Courses </w:t>
      </w:r>
      <w:r>
        <w:rPr>
          <w:b/>
          <w:bCs/>
          <w:color w:val="000000"/>
          <w:sz w:val="20"/>
          <w:szCs w:val="20"/>
          <w:lang w:val="en-US"/>
        </w:rPr>
        <w:t xml:space="preserve">for   </w:t>
      </w:r>
    </w:p>
    <w:p w14:paraId="4466282F" w14:textId="46B25232" w:rsidR="004804BA" w:rsidRDefault="00AA45ED" w:rsidP="00195E8C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US"/>
        </w:rPr>
      </w:pPr>
      <w:r>
        <w:rPr>
          <w:b/>
          <w:bCs/>
          <w:color w:val="000000"/>
          <w:sz w:val="20"/>
          <w:szCs w:val="20"/>
          <w:lang w:val="en-US"/>
        </w:rPr>
        <w:t xml:space="preserve">                                   Engineering students </w:t>
      </w:r>
      <w:r w:rsidR="00E32738">
        <w:rPr>
          <w:b/>
          <w:bCs/>
          <w:color w:val="000000"/>
          <w:sz w:val="20"/>
          <w:szCs w:val="20"/>
          <w:lang w:val="en-US"/>
        </w:rPr>
        <w:t>at</w:t>
      </w:r>
      <w:r>
        <w:rPr>
          <w:b/>
          <w:color w:val="000000"/>
          <w:sz w:val="20"/>
          <w:szCs w:val="20"/>
          <w:lang w:val="en-US"/>
        </w:rPr>
        <w:t xml:space="preserve"> </w:t>
      </w:r>
      <w:r w:rsidR="001E4DD7" w:rsidRPr="00384823">
        <w:rPr>
          <w:b/>
          <w:color w:val="000000"/>
          <w:sz w:val="20"/>
          <w:szCs w:val="20"/>
          <w:lang w:val="en-US"/>
        </w:rPr>
        <w:t xml:space="preserve">University of </w:t>
      </w:r>
      <w:proofErr w:type="spellStart"/>
      <w:r w:rsidR="001E4DD7" w:rsidRPr="00384823">
        <w:rPr>
          <w:b/>
          <w:color w:val="000000"/>
          <w:sz w:val="20"/>
          <w:szCs w:val="20"/>
          <w:lang w:val="en-US"/>
        </w:rPr>
        <w:t>Jazan</w:t>
      </w:r>
      <w:proofErr w:type="spellEnd"/>
      <w:r w:rsidR="001E4DD7" w:rsidRPr="00384823">
        <w:rPr>
          <w:b/>
          <w:color w:val="000000"/>
          <w:sz w:val="20"/>
          <w:szCs w:val="20"/>
          <w:lang w:val="en-US"/>
        </w:rPr>
        <w:t>, Saudi Arabia</w:t>
      </w:r>
    </w:p>
    <w:p w14:paraId="571F77AD" w14:textId="6327CE76" w:rsidR="007D110F" w:rsidRPr="007D110F" w:rsidRDefault="007D110F" w:rsidP="007D110F">
      <w:pPr>
        <w:jc w:val="both"/>
        <w:rPr>
          <w:b/>
          <w:sz w:val="20"/>
          <w:szCs w:val="20"/>
        </w:rPr>
      </w:pPr>
      <w:r>
        <w:rPr>
          <w:rFonts w:ascii="Tahoma" w:hAnsi="Tahoma"/>
          <w:b/>
        </w:rPr>
        <w:t xml:space="preserve">                         </w:t>
      </w:r>
      <w:r w:rsidRPr="007D110F">
        <w:rPr>
          <w:b/>
          <w:sz w:val="20"/>
          <w:szCs w:val="20"/>
        </w:rPr>
        <w:t xml:space="preserve">General </w:t>
      </w:r>
      <w:proofErr w:type="spellStart"/>
      <w:r w:rsidRPr="007D110F">
        <w:rPr>
          <w:b/>
          <w:sz w:val="20"/>
          <w:szCs w:val="20"/>
        </w:rPr>
        <w:t>Physics</w:t>
      </w:r>
      <w:proofErr w:type="spellEnd"/>
      <w:r>
        <w:rPr>
          <w:b/>
          <w:sz w:val="20"/>
          <w:szCs w:val="20"/>
        </w:rPr>
        <w:t xml:space="preserve"> </w:t>
      </w:r>
    </w:p>
    <w:p w14:paraId="32AC3377" w14:textId="3EFC9F8D" w:rsidR="007D110F" w:rsidRDefault="007D110F" w:rsidP="007D11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4F1F4D">
        <w:rPr>
          <w:sz w:val="20"/>
          <w:szCs w:val="20"/>
        </w:rPr>
        <w:t xml:space="preserve">                               </w:t>
      </w:r>
      <w:proofErr w:type="spellStart"/>
      <w:r w:rsidRPr="007D110F">
        <w:rPr>
          <w:sz w:val="20"/>
          <w:szCs w:val="20"/>
        </w:rPr>
        <w:t>Emphasizes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quantitative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and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conceptual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understanding</w:t>
      </w:r>
      <w:proofErr w:type="spellEnd"/>
      <w:r w:rsidRPr="007D110F">
        <w:rPr>
          <w:sz w:val="20"/>
          <w:szCs w:val="20"/>
        </w:rPr>
        <w:t xml:space="preserve"> of the topics of </w:t>
      </w:r>
      <w:proofErr w:type="spellStart"/>
      <w:r w:rsidRPr="007D110F">
        <w:rPr>
          <w:sz w:val="20"/>
          <w:szCs w:val="20"/>
        </w:rPr>
        <w:t>introductory</w:t>
      </w:r>
      <w:proofErr w:type="spellEnd"/>
      <w:r w:rsidRPr="007D110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</w:t>
      </w:r>
    </w:p>
    <w:p w14:paraId="4ECF4B02" w14:textId="163D5651" w:rsidR="007D110F" w:rsidRDefault="007D110F" w:rsidP="007D11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4F1F4D">
        <w:rPr>
          <w:sz w:val="20"/>
          <w:szCs w:val="20"/>
        </w:rPr>
        <w:t xml:space="preserve">                              </w:t>
      </w:r>
      <w:proofErr w:type="spellStart"/>
      <w:r w:rsidRPr="007D110F">
        <w:rPr>
          <w:sz w:val="20"/>
          <w:szCs w:val="20"/>
        </w:rPr>
        <w:t>physics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developed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with</w:t>
      </w:r>
      <w:proofErr w:type="spellEnd"/>
      <w:r w:rsidRPr="007D110F">
        <w:rPr>
          <w:sz w:val="20"/>
          <w:szCs w:val="20"/>
        </w:rPr>
        <w:t xml:space="preserve"> Calculus. The course offers </w:t>
      </w:r>
      <w:proofErr w:type="spellStart"/>
      <w:r w:rsidRPr="007D110F">
        <w:rPr>
          <w:sz w:val="20"/>
          <w:szCs w:val="20"/>
        </w:rPr>
        <w:t>individualized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instruction</w:t>
      </w:r>
      <w:proofErr w:type="spellEnd"/>
      <w:r w:rsidRPr="007D110F">
        <w:rPr>
          <w:sz w:val="20"/>
          <w:szCs w:val="20"/>
        </w:rPr>
        <w:t xml:space="preserve"> </w:t>
      </w:r>
      <w:proofErr w:type="spellStart"/>
      <w:r w:rsidRPr="007D110F">
        <w:rPr>
          <w:sz w:val="20"/>
          <w:szCs w:val="20"/>
        </w:rPr>
        <w:t>with</w:t>
      </w:r>
      <w:proofErr w:type="spellEnd"/>
      <w:r w:rsidRPr="007D110F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 w14:paraId="29705FFF" w14:textId="0F2C0ABA" w:rsidR="007D110F" w:rsidRPr="007D110F" w:rsidRDefault="007D110F" w:rsidP="007D11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4F1F4D">
        <w:rPr>
          <w:sz w:val="20"/>
          <w:szCs w:val="20"/>
        </w:rPr>
        <w:t xml:space="preserve">                 </w:t>
      </w:r>
      <w:proofErr w:type="spellStart"/>
      <w:r w:rsidRPr="007D110F">
        <w:rPr>
          <w:sz w:val="20"/>
          <w:szCs w:val="20"/>
        </w:rPr>
        <w:t>considerable</w:t>
      </w:r>
      <w:proofErr w:type="spellEnd"/>
      <w:r w:rsidRPr="007D110F">
        <w:rPr>
          <w:sz w:val="20"/>
          <w:szCs w:val="20"/>
        </w:rPr>
        <w:t xml:space="preserve"> flexibility in </w:t>
      </w:r>
      <w:proofErr w:type="spellStart"/>
      <w:r w:rsidRPr="007D110F">
        <w:rPr>
          <w:sz w:val="20"/>
          <w:szCs w:val="20"/>
        </w:rPr>
        <w:t>scheduling</w:t>
      </w:r>
      <w:proofErr w:type="spellEnd"/>
      <w:r w:rsidRPr="007D110F">
        <w:rPr>
          <w:sz w:val="20"/>
          <w:szCs w:val="20"/>
        </w:rPr>
        <w:t xml:space="preserve">. </w:t>
      </w:r>
    </w:p>
    <w:p w14:paraId="1E2072C3" w14:textId="77777777" w:rsidR="00243F87" w:rsidRPr="006F3BED" w:rsidRDefault="00243F87" w:rsidP="00CA4740">
      <w:pPr>
        <w:widowControl w:val="0"/>
        <w:autoSpaceDE w:val="0"/>
        <w:autoSpaceDN w:val="0"/>
        <w:adjustRightInd w:val="0"/>
        <w:jc w:val="both"/>
        <w:rPr>
          <w:color w:val="000000"/>
          <w:sz w:val="20"/>
          <w:szCs w:val="20"/>
          <w:lang w:val="en-US"/>
        </w:rPr>
      </w:pPr>
    </w:p>
    <w:p w14:paraId="5DDF5497" w14:textId="77777777" w:rsidR="001E4DD7" w:rsidRPr="00384823" w:rsidRDefault="001E4DD7" w:rsidP="00CA4740">
      <w:pPr>
        <w:tabs>
          <w:tab w:val="left" w:pos="1710"/>
          <w:tab w:val="left" w:pos="2700"/>
        </w:tabs>
        <w:jc w:val="both"/>
        <w:rPr>
          <w:b/>
          <w:bCs/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IE"/>
        </w:rPr>
        <w:t>2010-2011</w:t>
      </w:r>
      <w:r w:rsidRPr="00384823">
        <w:rPr>
          <w:b/>
          <w:color w:val="000000"/>
          <w:sz w:val="20"/>
          <w:szCs w:val="20"/>
          <w:lang w:val="en-IE"/>
        </w:rPr>
        <w:tab/>
        <w:t xml:space="preserve">The International Center for Theoretical Physics (ICTP) </w:t>
      </w:r>
      <w:r w:rsidRPr="00384823">
        <w:rPr>
          <w:b/>
          <w:bCs/>
          <w:color w:val="000000"/>
          <w:sz w:val="20"/>
          <w:szCs w:val="20"/>
          <w:lang w:val="en-US"/>
        </w:rPr>
        <w:t xml:space="preserve">Postdoctoral Fellow </w:t>
      </w:r>
    </w:p>
    <w:p w14:paraId="5BBD1612" w14:textId="77777777" w:rsidR="001E4DD7" w:rsidRPr="00384823" w:rsidRDefault="001E4DD7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US"/>
        </w:rPr>
        <w:tab/>
        <w:t>University of Milan, Italy</w:t>
      </w:r>
    </w:p>
    <w:p w14:paraId="25710525" w14:textId="7FD38C8A" w:rsidR="00AB1EED" w:rsidRPr="003055A2" w:rsidRDefault="006F3BED" w:rsidP="003055A2">
      <w:pPr>
        <w:tabs>
          <w:tab w:val="left" w:pos="1710"/>
          <w:tab w:val="left" w:pos="2700"/>
        </w:tabs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 xml:space="preserve">                                  </w:t>
      </w:r>
      <w:r w:rsidRPr="006F3BED">
        <w:rPr>
          <w:sz w:val="20"/>
          <w:szCs w:val="20"/>
          <w:lang w:val="en-US" w:eastAsia="en-US"/>
        </w:rPr>
        <w:t>Research in quantum</w:t>
      </w:r>
      <w:r>
        <w:rPr>
          <w:sz w:val="20"/>
          <w:szCs w:val="20"/>
          <w:lang w:val="en-US" w:eastAsia="en-US"/>
        </w:rPr>
        <w:t xml:space="preserve"> information, open quantum systems and information dynamics</w:t>
      </w:r>
    </w:p>
    <w:p w14:paraId="13E71934" w14:textId="77777777" w:rsidR="00CA1261" w:rsidRPr="00384823" w:rsidRDefault="00CA1261" w:rsidP="00CA1261">
      <w:pPr>
        <w:tabs>
          <w:tab w:val="left" w:pos="1710"/>
          <w:tab w:val="left" w:pos="2700"/>
        </w:tabs>
        <w:ind w:firstLine="709"/>
        <w:jc w:val="both"/>
        <w:rPr>
          <w:b/>
          <w:color w:val="000000"/>
          <w:sz w:val="20"/>
          <w:szCs w:val="20"/>
          <w:lang w:val="en-US"/>
        </w:rPr>
      </w:pPr>
    </w:p>
    <w:p w14:paraId="03606503" w14:textId="2B56AE5C" w:rsidR="001E4DD7" w:rsidRPr="00384823" w:rsidRDefault="001E4DD7" w:rsidP="00CA4740">
      <w:pPr>
        <w:tabs>
          <w:tab w:val="left" w:pos="1710"/>
          <w:tab w:val="left" w:pos="2700"/>
        </w:tabs>
        <w:jc w:val="both"/>
        <w:rPr>
          <w:b/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US"/>
        </w:rPr>
        <w:t>2004-2006</w:t>
      </w:r>
      <w:r w:rsidRPr="00384823">
        <w:rPr>
          <w:b/>
          <w:color w:val="000000"/>
          <w:sz w:val="20"/>
          <w:szCs w:val="20"/>
          <w:lang w:val="en-US"/>
        </w:rPr>
        <w:tab/>
      </w:r>
      <w:r w:rsidRPr="00384823">
        <w:rPr>
          <w:b/>
          <w:bCs/>
          <w:color w:val="000000"/>
          <w:sz w:val="20"/>
          <w:szCs w:val="20"/>
          <w:lang w:val="en-US"/>
        </w:rPr>
        <w:t>Lecturer</w:t>
      </w:r>
    </w:p>
    <w:p w14:paraId="240FCAAE" w14:textId="77777777" w:rsidR="001E4DD7" w:rsidRPr="00384823" w:rsidRDefault="001E4DD7" w:rsidP="00CA4740">
      <w:pPr>
        <w:tabs>
          <w:tab w:val="left" w:pos="1710"/>
          <w:tab w:val="left" w:pos="2700"/>
        </w:tabs>
        <w:jc w:val="both"/>
        <w:rPr>
          <w:color w:val="000000"/>
          <w:sz w:val="20"/>
          <w:szCs w:val="20"/>
          <w:lang w:val="en-US"/>
        </w:rPr>
      </w:pPr>
      <w:r w:rsidRPr="00384823">
        <w:rPr>
          <w:b/>
          <w:color w:val="000000"/>
          <w:sz w:val="20"/>
          <w:szCs w:val="20"/>
          <w:lang w:val="en-US"/>
        </w:rPr>
        <w:tab/>
        <w:t xml:space="preserve">Department of Physics, Addis Ababa University, Ethiopia </w:t>
      </w:r>
    </w:p>
    <w:p w14:paraId="0CDF3D98" w14:textId="77777777" w:rsidR="000215B4" w:rsidRDefault="001E4DD7" w:rsidP="00CA4740">
      <w:pPr>
        <w:jc w:val="both"/>
        <w:rPr>
          <w:color w:val="000000"/>
          <w:sz w:val="20"/>
          <w:szCs w:val="20"/>
          <w:lang w:val="en-US"/>
        </w:rPr>
      </w:pPr>
      <w:r w:rsidRPr="00384823">
        <w:rPr>
          <w:color w:val="000000"/>
          <w:sz w:val="20"/>
          <w:szCs w:val="20"/>
          <w:lang w:val="en-US"/>
        </w:rPr>
        <w:tab/>
        <w:t xml:space="preserve">                 </w:t>
      </w:r>
      <w:r w:rsidR="000215B4">
        <w:rPr>
          <w:color w:val="000000"/>
          <w:sz w:val="20"/>
          <w:szCs w:val="20"/>
          <w:lang w:val="en-US"/>
        </w:rPr>
        <w:t xml:space="preserve">    </w:t>
      </w:r>
    </w:p>
    <w:p w14:paraId="31EA3102" w14:textId="31C5A41E" w:rsidR="003F15FD" w:rsidRPr="003F15FD" w:rsidRDefault="000215B4" w:rsidP="00CA4740">
      <w:pPr>
        <w:jc w:val="both"/>
        <w:rPr>
          <w:b/>
          <w:sz w:val="20"/>
        </w:rPr>
      </w:pPr>
      <w:r>
        <w:rPr>
          <w:color w:val="000000"/>
          <w:sz w:val="20"/>
          <w:szCs w:val="20"/>
          <w:lang w:val="en-US"/>
        </w:rPr>
        <w:t xml:space="preserve">                                 </w:t>
      </w:r>
      <w:r w:rsidR="001E4DD7" w:rsidRPr="00384823">
        <w:rPr>
          <w:sz w:val="20"/>
        </w:rPr>
        <w:t>Teaching</w:t>
      </w:r>
      <w:r w:rsidR="007D110F">
        <w:rPr>
          <w:sz w:val="20"/>
        </w:rPr>
        <w:t xml:space="preserve"> </w:t>
      </w:r>
      <w:r w:rsidR="001E4DD7" w:rsidRPr="00384823">
        <w:rPr>
          <w:sz w:val="20"/>
        </w:rPr>
        <w:t xml:space="preserve">(Courses): </w:t>
      </w:r>
      <w:r w:rsidR="003F15FD" w:rsidRPr="003F15FD">
        <w:rPr>
          <w:b/>
          <w:sz w:val="20"/>
        </w:rPr>
        <w:t xml:space="preserve">General </w:t>
      </w:r>
      <w:proofErr w:type="spellStart"/>
      <w:r w:rsidR="003F15FD" w:rsidRPr="003F15FD">
        <w:rPr>
          <w:b/>
          <w:sz w:val="20"/>
        </w:rPr>
        <w:t>Physics</w:t>
      </w:r>
      <w:proofErr w:type="spellEnd"/>
      <w:r w:rsidR="003F15FD" w:rsidRPr="003F15FD">
        <w:rPr>
          <w:b/>
          <w:sz w:val="20"/>
        </w:rPr>
        <w:t xml:space="preserve"> I</w:t>
      </w:r>
      <w:r w:rsidR="003F15FD">
        <w:rPr>
          <w:sz w:val="20"/>
        </w:rPr>
        <w:t xml:space="preserve">, </w:t>
      </w:r>
      <w:r w:rsidR="003F15FD" w:rsidRPr="003F15FD">
        <w:rPr>
          <w:b/>
          <w:sz w:val="20"/>
        </w:rPr>
        <w:t xml:space="preserve">General </w:t>
      </w:r>
      <w:proofErr w:type="spellStart"/>
      <w:r w:rsidR="003F15FD" w:rsidRPr="003F15FD">
        <w:rPr>
          <w:b/>
          <w:sz w:val="20"/>
        </w:rPr>
        <w:t>Physics</w:t>
      </w:r>
      <w:proofErr w:type="spellEnd"/>
      <w:r w:rsidR="003F15FD" w:rsidRPr="003F15FD">
        <w:rPr>
          <w:b/>
          <w:sz w:val="20"/>
        </w:rPr>
        <w:t xml:space="preserve"> II</w:t>
      </w:r>
      <w:r w:rsidR="001E4DD7" w:rsidRPr="003F15FD">
        <w:rPr>
          <w:b/>
          <w:sz w:val="20"/>
        </w:rPr>
        <w:t>,</w:t>
      </w:r>
      <w:r w:rsidR="00C3763D" w:rsidRPr="003F15FD">
        <w:rPr>
          <w:b/>
          <w:sz w:val="20"/>
        </w:rPr>
        <w:t xml:space="preserve"> </w:t>
      </w:r>
      <w:proofErr w:type="spellStart"/>
      <w:r w:rsidR="001E4DD7" w:rsidRPr="003F15FD">
        <w:rPr>
          <w:b/>
          <w:sz w:val="20"/>
        </w:rPr>
        <w:t>Electrodynamics</w:t>
      </w:r>
      <w:proofErr w:type="spellEnd"/>
      <w:r w:rsidR="001E4DD7" w:rsidRPr="003F15FD">
        <w:rPr>
          <w:b/>
          <w:sz w:val="20"/>
        </w:rPr>
        <w:t xml:space="preserve">, </w:t>
      </w:r>
      <w:r w:rsidR="003F15FD" w:rsidRPr="003F15FD">
        <w:rPr>
          <w:b/>
          <w:sz w:val="20"/>
        </w:rPr>
        <w:t xml:space="preserve">   </w:t>
      </w:r>
    </w:p>
    <w:p w14:paraId="2C22D68F" w14:textId="06DD4766" w:rsidR="001E4DD7" w:rsidRPr="003F15FD" w:rsidRDefault="003F15FD" w:rsidP="00CA4740">
      <w:pPr>
        <w:jc w:val="both"/>
        <w:rPr>
          <w:b/>
          <w:sz w:val="20"/>
        </w:rPr>
      </w:pPr>
      <w:r w:rsidRPr="003F15FD">
        <w:rPr>
          <w:b/>
          <w:sz w:val="20"/>
        </w:rPr>
        <w:t xml:space="preserve">                                 </w:t>
      </w:r>
      <w:r w:rsidR="001E4DD7" w:rsidRPr="003F15FD">
        <w:rPr>
          <w:b/>
          <w:sz w:val="20"/>
        </w:rPr>
        <w:t xml:space="preserve">Quantum </w:t>
      </w:r>
      <w:proofErr w:type="spellStart"/>
      <w:r w:rsidR="001E4DD7" w:rsidRPr="003F15FD">
        <w:rPr>
          <w:b/>
          <w:sz w:val="20"/>
        </w:rPr>
        <w:t>Mechanics</w:t>
      </w:r>
      <w:proofErr w:type="spellEnd"/>
    </w:p>
    <w:p w14:paraId="5A86081D" w14:textId="77777777" w:rsidR="00002BFA" w:rsidRDefault="001E4DD7" w:rsidP="00CA4740">
      <w:pPr>
        <w:jc w:val="both"/>
        <w:rPr>
          <w:color w:val="00000A"/>
          <w:sz w:val="20"/>
        </w:rPr>
      </w:pPr>
      <w:r w:rsidRPr="00384823">
        <w:rPr>
          <w:color w:val="00000A"/>
          <w:sz w:val="20"/>
        </w:rPr>
        <w:t xml:space="preserve">                               </w:t>
      </w:r>
      <w:r w:rsidR="009F5FF3">
        <w:rPr>
          <w:color w:val="00000A"/>
          <w:sz w:val="20"/>
        </w:rPr>
        <w:t xml:space="preserve"> </w:t>
      </w:r>
      <w:r w:rsidR="00CA4740">
        <w:rPr>
          <w:color w:val="00000A"/>
          <w:sz w:val="20"/>
        </w:rPr>
        <w:t xml:space="preserve"> </w:t>
      </w:r>
      <w:r w:rsidR="006C7B95" w:rsidRPr="006C7B95">
        <w:rPr>
          <w:sz w:val="20"/>
          <w:szCs w:val="20"/>
          <w:lang w:val="en-US" w:eastAsia="en-US"/>
        </w:rPr>
        <w:t>Teaching assistant</w:t>
      </w:r>
      <w:r w:rsidR="00C3763D">
        <w:rPr>
          <w:sz w:val="20"/>
          <w:szCs w:val="20"/>
          <w:lang w:val="en-US" w:eastAsia="en-US"/>
        </w:rPr>
        <w:t xml:space="preserve"> (graduate students)</w:t>
      </w:r>
      <w:r w:rsidR="004C270F">
        <w:rPr>
          <w:sz w:val="20"/>
          <w:szCs w:val="20"/>
          <w:lang w:val="en-US" w:eastAsia="en-US"/>
        </w:rPr>
        <w:t xml:space="preserve">, </w:t>
      </w:r>
      <w:r w:rsidR="009F5FF3" w:rsidRPr="00384823">
        <w:rPr>
          <w:color w:val="00000A"/>
          <w:sz w:val="20"/>
        </w:rPr>
        <w:t xml:space="preserve">Mathematical </w:t>
      </w:r>
      <w:proofErr w:type="spellStart"/>
      <w:r w:rsidR="009F5FF3" w:rsidRPr="00384823">
        <w:rPr>
          <w:color w:val="00000A"/>
          <w:sz w:val="20"/>
        </w:rPr>
        <w:t>Methods</w:t>
      </w:r>
      <w:proofErr w:type="spellEnd"/>
      <w:r w:rsidR="009F5FF3" w:rsidRPr="00384823">
        <w:rPr>
          <w:color w:val="00000A"/>
          <w:sz w:val="20"/>
        </w:rPr>
        <w:t xml:space="preserve"> o</w:t>
      </w:r>
      <w:r w:rsidR="00002BFA">
        <w:rPr>
          <w:color w:val="00000A"/>
          <w:sz w:val="20"/>
        </w:rPr>
        <w:t xml:space="preserve">f </w:t>
      </w:r>
      <w:proofErr w:type="spellStart"/>
      <w:r w:rsidR="00C3763D">
        <w:rPr>
          <w:color w:val="00000A"/>
          <w:sz w:val="20"/>
        </w:rPr>
        <w:t>Physics</w:t>
      </w:r>
      <w:proofErr w:type="spellEnd"/>
      <w:r w:rsidR="00C3763D">
        <w:rPr>
          <w:color w:val="00000A"/>
          <w:sz w:val="20"/>
        </w:rPr>
        <w:t xml:space="preserve"> </w:t>
      </w:r>
      <w:proofErr w:type="spellStart"/>
      <w:r w:rsidR="00C3763D">
        <w:rPr>
          <w:color w:val="00000A"/>
          <w:sz w:val="20"/>
        </w:rPr>
        <w:t>and</w:t>
      </w:r>
      <w:proofErr w:type="spellEnd"/>
      <w:r w:rsidR="00C3763D">
        <w:rPr>
          <w:color w:val="00000A"/>
          <w:sz w:val="20"/>
        </w:rPr>
        <w:t xml:space="preserve"> Quantum </w:t>
      </w:r>
      <w:r w:rsidR="00002BFA">
        <w:rPr>
          <w:color w:val="00000A"/>
          <w:sz w:val="20"/>
        </w:rPr>
        <w:t xml:space="preserve"> </w:t>
      </w:r>
    </w:p>
    <w:p w14:paraId="132E0E57" w14:textId="01A4D01B" w:rsidR="009F5FF3" w:rsidRDefault="00002BFA" w:rsidP="00CA4740">
      <w:pPr>
        <w:jc w:val="both"/>
        <w:rPr>
          <w:color w:val="00000A"/>
          <w:sz w:val="20"/>
        </w:rPr>
      </w:pPr>
      <w:r>
        <w:rPr>
          <w:color w:val="00000A"/>
          <w:sz w:val="20"/>
        </w:rPr>
        <w:t xml:space="preserve">                                  </w:t>
      </w:r>
      <w:proofErr w:type="spellStart"/>
      <w:r w:rsidR="009F5FF3" w:rsidRPr="00384823">
        <w:rPr>
          <w:color w:val="00000A"/>
          <w:sz w:val="20"/>
        </w:rPr>
        <w:t>Mechanics</w:t>
      </w:r>
      <w:proofErr w:type="spellEnd"/>
      <w:r w:rsidR="009F5FF3" w:rsidRPr="00384823">
        <w:rPr>
          <w:color w:val="00000A"/>
          <w:sz w:val="20"/>
        </w:rPr>
        <w:t xml:space="preserve"> </w:t>
      </w:r>
    </w:p>
    <w:p w14:paraId="68E8CAD6" w14:textId="77777777" w:rsidR="002211AA" w:rsidRDefault="002211AA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4"/>
          <w:lang w:val="en-US"/>
        </w:rPr>
      </w:pPr>
    </w:p>
    <w:p w14:paraId="45BA6C87" w14:textId="77777777" w:rsidR="001E4DD7" w:rsidRPr="009E1323" w:rsidRDefault="001E4DD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4"/>
          <w:lang w:val="en-US"/>
        </w:rPr>
      </w:pPr>
      <w:r w:rsidRPr="009E1323">
        <w:rPr>
          <w:rFonts w:ascii="Times New Roman" w:hAnsi="Times New Roman"/>
          <w:sz w:val="24"/>
          <w:lang w:val="en-US"/>
        </w:rPr>
        <w:t xml:space="preserve">Professional membership </w:t>
      </w:r>
    </w:p>
    <w:p w14:paraId="1BE24964" w14:textId="77777777" w:rsidR="001E4DD7" w:rsidRPr="00384823" w:rsidRDefault="006E066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8"/>
          <w:szCs w:val="20"/>
          <w:lang w:val="en-US"/>
        </w:rPr>
      </w:pPr>
      <w:r>
        <w:rPr>
          <w:rFonts w:ascii="Times New Roman" w:hAnsi="Times New Roman"/>
          <w:sz w:val="28"/>
          <w:szCs w:val="20"/>
          <w:lang w:val="en-US"/>
        </w:rPr>
        <w:pict w14:anchorId="55909ED6">
          <v:rect id="_x0000_i1028" style="width:0;height:1.5pt" o:hrstd="t" o:hr="t" fillcolor="gray" stroked="f"/>
        </w:pict>
      </w:r>
    </w:p>
    <w:p w14:paraId="53264CB5" w14:textId="77777777" w:rsidR="001E4DD7" w:rsidRPr="00384823" w:rsidRDefault="001E4DD7" w:rsidP="00011318">
      <w:pPr>
        <w:numPr>
          <w:ilvl w:val="0"/>
          <w:numId w:val="4"/>
        </w:numPr>
        <w:jc w:val="both"/>
        <w:outlineLvl w:val="0"/>
        <w:rPr>
          <w:sz w:val="20"/>
        </w:rPr>
      </w:pPr>
      <w:r w:rsidRPr="00384823">
        <w:rPr>
          <w:sz w:val="20"/>
        </w:rPr>
        <w:t>Optical Society of America (OSA)-</w:t>
      </w:r>
      <w:proofErr w:type="spellStart"/>
      <w:r w:rsidRPr="00384823">
        <w:rPr>
          <w:sz w:val="20"/>
        </w:rPr>
        <w:t>from</w:t>
      </w:r>
      <w:proofErr w:type="spellEnd"/>
      <w:r w:rsidRPr="00384823">
        <w:rPr>
          <w:sz w:val="20"/>
        </w:rPr>
        <w:t xml:space="preserve"> 2006-present </w:t>
      </w:r>
    </w:p>
    <w:p w14:paraId="7F598B40" w14:textId="77777777" w:rsidR="001E4DD7" w:rsidRPr="00384823" w:rsidRDefault="001E4DD7" w:rsidP="001E4DD7">
      <w:pPr>
        <w:jc w:val="both"/>
        <w:rPr>
          <w:b/>
          <w:sz w:val="20"/>
        </w:rPr>
      </w:pPr>
    </w:p>
    <w:p w14:paraId="29400BBD" w14:textId="77777777" w:rsidR="001E4DD7" w:rsidRPr="00067BED" w:rsidRDefault="001E4DD7" w:rsidP="00011318">
      <w:pPr>
        <w:numPr>
          <w:ilvl w:val="0"/>
          <w:numId w:val="4"/>
        </w:numPr>
        <w:jc w:val="both"/>
        <w:rPr>
          <w:b/>
          <w:sz w:val="20"/>
        </w:rPr>
      </w:pPr>
      <w:r w:rsidRPr="00384823">
        <w:rPr>
          <w:sz w:val="20"/>
        </w:rPr>
        <w:t xml:space="preserve">Young Professional Member of OSA </w:t>
      </w:r>
    </w:p>
    <w:p w14:paraId="190F244F" w14:textId="77777777" w:rsidR="001E4DD7" w:rsidRPr="009E1323" w:rsidRDefault="001E4DD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4"/>
          <w:lang w:val="en-US"/>
        </w:rPr>
      </w:pPr>
      <w:r w:rsidRPr="009E1323">
        <w:rPr>
          <w:rFonts w:ascii="Times New Roman" w:hAnsi="Times New Roman"/>
          <w:sz w:val="24"/>
          <w:lang w:val="en-US"/>
        </w:rPr>
        <w:t>Professional services</w:t>
      </w:r>
      <w:r w:rsidRPr="009E1323">
        <w:rPr>
          <w:rFonts w:ascii="Times New Roman" w:hAnsi="Times New Roman"/>
          <w:b w:val="0"/>
          <w:bCs w:val="0"/>
          <w:sz w:val="24"/>
          <w:lang w:val="en-US" w:eastAsia="en-US"/>
        </w:rPr>
        <w:t xml:space="preserve">   </w:t>
      </w:r>
    </w:p>
    <w:p w14:paraId="74F0AB96" w14:textId="77777777" w:rsidR="001E4DD7" w:rsidRPr="00992D09" w:rsidRDefault="006E066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 w:val="28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282A4EA9">
          <v:rect id="_x0000_i1029" style="width:0;height:1.5pt" o:hrstd="t" o:hr="t" fillcolor="gray" stroked="f"/>
        </w:pict>
      </w:r>
    </w:p>
    <w:p w14:paraId="0B49A609" w14:textId="77777777" w:rsidR="00700D1D" w:rsidRDefault="00A65BD2" w:rsidP="000D47DB">
      <w:pPr>
        <w:widowControl w:val="0"/>
        <w:autoSpaceDE w:val="0"/>
        <w:autoSpaceDN w:val="0"/>
        <w:adjustRightInd w:val="0"/>
        <w:jc w:val="both"/>
      </w:pPr>
      <w:proofErr w:type="spellStart"/>
      <w:r w:rsidRPr="00A65BD2">
        <w:rPr>
          <w:b/>
          <w:sz w:val="20"/>
          <w:szCs w:val="20"/>
        </w:rPr>
        <w:t>Refereeing</w:t>
      </w:r>
      <w:proofErr w:type="spellEnd"/>
      <w:r w:rsidRPr="00A65BD2">
        <w:rPr>
          <w:b/>
          <w:sz w:val="20"/>
          <w:szCs w:val="20"/>
        </w:rPr>
        <w:t xml:space="preserve"> </w:t>
      </w:r>
      <w:proofErr w:type="spellStart"/>
      <w:r w:rsidRPr="00A65BD2">
        <w:rPr>
          <w:b/>
          <w:sz w:val="20"/>
          <w:szCs w:val="20"/>
        </w:rPr>
        <w:t>for</w:t>
      </w:r>
      <w:proofErr w:type="spellEnd"/>
      <w:r w:rsidRPr="00A65BD2">
        <w:rPr>
          <w:b/>
          <w:sz w:val="20"/>
          <w:szCs w:val="20"/>
        </w:rPr>
        <w:t xml:space="preserve"> Peer-Review </w:t>
      </w:r>
      <w:proofErr w:type="spellStart"/>
      <w:r w:rsidRPr="00A65BD2">
        <w:rPr>
          <w:b/>
          <w:sz w:val="20"/>
          <w:szCs w:val="20"/>
        </w:rPr>
        <w:t>Journals</w:t>
      </w:r>
      <w:proofErr w:type="spellEnd"/>
      <w:r w:rsidR="001E4DD7" w:rsidRPr="00A65BD2">
        <w:rPr>
          <w:b/>
          <w:sz w:val="20"/>
          <w:szCs w:val="20"/>
        </w:rPr>
        <w:t>:</w:t>
      </w:r>
      <w:r w:rsidR="001E4DD7" w:rsidRPr="00474E0C">
        <w:rPr>
          <w:b/>
          <w:sz w:val="20"/>
          <w:szCs w:val="20"/>
        </w:rPr>
        <w:t xml:space="preserve"> </w:t>
      </w:r>
      <w:r w:rsidR="002800AC">
        <w:rPr>
          <w:b/>
          <w:sz w:val="20"/>
          <w:szCs w:val="20"/>
        </w:rPr>
        <w:t xml:space="preserve"> </w:t>
      </w:r>
      <w:r w:rsidR="002800AC" w:rsidRPr="006E3FE4">
        <w:rPr>
          <w:sz w:val="20"/>
          <w:szCs w:val="20"/>
        </w:rPr>
        <w:t xml:space="preserve">New Journal of </w:t>
      </w:r>
      <w:proofErr w:type="spellStart"/>
      <w:r w:rsidR="002800AC" w:rsidRPr="006E3FE4">
        <w:rPr>
          <w:sz w:val="20"/>
          <w:szCs w:val="20"/>
        </w:rPr>
        <w:t>Physics</w:t>
      </w:r>
      <w:proofErr w:type="spellEnd"/>
      <w:r w:rsidR="002800AC" w:rsidRPr="006E3FE4">
        <w:t xml:space="preserve">, </w:t>
      </w:r>
      <w:r w:rsidR="00700D1D" w:rsidRPr="00700D1D">
        <w:rPr>
          <w:sz w:val="20"/>
          <w:szCs w:val="20"/>
        </w:rPr>
        <w:t>Quantum Information Processing,</w:t>
      </w:r>
      <w:r w:rsidR="00700D1D">
        <w:t xml:space="preserve">     </w:t>
      </w:r>
    </w:p>
    <w:p w14:paraId="244546C7" w14:textId="77777777" w:rsidR="007F43DD" w:rsidRDefault="00700D1D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t xml:space="preserve">                                                       </w:t>
      </w:r>
      <w:r w:rsidRPr="007F43DD">
        <w:rPr>
          <w:sz w:val="20"/>
          <w:szCs w:val="20"/>
        </w:rPr>
        <w:t xml:space="preserve"> </w:t>
      </w:r>
      <w:r w:rsidR="007F43DD" w:rsidRPr="007F43DD">
        <w:rPr>
          <w:sz w:val="20"/>
          <w:szCs w:val="20"/>
        </w:rPr>
        <w:t xml:space="preserve">Journal of </w:t>
      </w:r>
      <w:proofErr w:type="spellStart"/>
      <w:r w:rsidR="007F43DD" w:rsidRPr="007F43DD">
        <w:rPr>
          <w:sz w:val="20"/>
          <w:szCs w:val="20"/>
        </w:rPr>
        <w:t>Physics</w:t>
      </w:r>
      <w:proofErr w:type="spellEnd"/>
      <w:r w:rsidR="007F43DD" w:rsidRPr="007F43DD">
        <w:rPr>
          <w:sz w:val="20"/>
          <w:szCs w:val="20"/>
        </w:rPr>
        <w:t xml:space="preserve"> B: Atomic, </w:t>
      </w:r>
      <w:proofErr w:type="spellStart"/>
      <w:r w:rsidR="007F43DD" w:rsidRPr="007F43DD">
        <w:rPr>
          <w:sz w:val="20"/>
          <w:szCs w:val="20"/>
        </w:rPr>
        <w:t>Molecular</w:t>
      </w:r>
      <w:proofErr w:type="spellEnd"/>
      <w:r w:rsidR="007F43DD" w:rsidRPr="007F43DD">
        <w:rPr>
          <w:sz w:val="20"/>
          <w:szCs w:val="20"/>
        </w:rPr>
        <w:t xml:space="preserve"> </w:t>
      </w:r>
      <w:proofErr w:type="spellStart"/>
      <w:r w:rsidR="007F43DD" w:rsidRPr="007F43DD">
        <w:rPr>
          <w:sz w:val="20"/>
          <w:szCs w:val="20"/>
        </w:rPr>
        <w:t>and</w:t>
      </w:r>
      <w:proofErr w:type="spellEnd"/>
      <w:r w:rsidR="007F43DD" w:rsidRPr="007F43DD">
        <w:rPr>
          <w:sz w:val="20"/>
          <w:szCs w:val="20"/>
        </w:rPr>
        <w:t xml:space="preserve"> Optical </w:t>
      </w:r>
      <w:proofErr w:type="spellStart"/>
      <w:r w:rsidR="007F43DD" w:rsidRPr="007F43DD">
        <w:rPr>
          <w:sz w:val="20"/>
          <w:szCs w:val="20"/>
        </w:rPr>
        <w:t>Physics</w:t>
      </w:r>
      <w:proofErr w:type="spellEnd"/>
      <w:r w:rsidR="007F43DD">
        <w:rPr>
          <w:sz w:val="20"/>
          <w:szCs w:val="20"/>
        </w:rPr>
        <w:t>,</w:t>
      </w:r>
    </w:p>
    <w:p w14:paraId="2A5E40CE" w14:textId="63168A4D" w:rsidR="00EE5673" w:rsidRDefault="007F43DD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</w:t>
      </w:r>
      <w:r w:rsidRPr="00EE5673">
        <w:rPr>
          <w:sz w:val="20"/>
          <w:szCs w:val="20"/>
        </w:rPr>
        <w:t xml:space="preserve"> </w:t>
      </w:r>
      <w:proofErr w:type="spellStart"/>
      <w:r w:rsidR="00EE5673" w:rsidRPr="00EE5673">
        <w:rPr>
          <w:sz w:val="20"/>
          <w:szCs w:val="20"/>
        </w:rPr>
        <w:t>Physics</w:t>
      </w:r>
      <w:proofErr w:type="spellEnd"/>
      <w:r w:rsidR="00EE5673" w:rsidRPr="00EE5673">
        <w:rPr>
          <w:sz w:val="20"/>
          <w:szCs w:val="20"/>
        </w:rPr>
        <w:t xml:space="preserve"> Letters A</w:t>
      </w:r>
      <w:r w:rsidR="00EE5673">
        <w:t xml:space="preserve">, </w:t>
      </w:r>
      <w:r w:rsidR="00EE5673" w:rsidRPr="00EE5673">
        <w:rPr>
          <w:sz w:val="20"/>
          <w:szCs w:val="20"/>
        </w:rPr>
        <w:t xml:space="preserve">Journal of </w:t>
      </w:r>
      <w:proofErr w:type="spellStart"/>
      <w:r w:rsidR="00EE5673" w:rsidRPr="00EE5673">
        <w:rPr>
          <w:sz w:val="20"/>
          <w:szCs w:val="20"/>
        </w:rPr>
        <w:t>Physics</w:t>
      </w:r>
      <w:proofErr w:type="spellEnd"/>
      <w:r w:rsidR="00EE5673" w:rsidRPr="00EE5673">
        <w:rPr>
          <w:sz w:val="20"/>
          <w:szCs w:val="20"/>
        </w:rPr>
        <w:t xml:space="preserve"> A: </w:t>
      </w:r>
      <w:r w:rsidR="00EE5673">
        <w:rPr>
          <w:sz w:val="20"/>
          <w:szCs w:val="20"/>
        </w:rPr>
        <w:t xml:space="preserve"> </w:t>
      </w:r>
    </w:p>
    <w:p w14:paraId="087D2A7B" w14:textId="10C114B6" w:rsidR="00EE5673" w:rsidRDefault="00EE5673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</w:t>
      </w:r>
      <w:r w:rsidRPr="00EE5673">
        <w:rPr>
          <w:sz w:val="20"/>
          <w:szCs w:val="20"/>
        </w:rPr>
        <w:t xml:space="preserve">Mathematical </w:t>
      </w:r>
      <w:proofErr w:type="spellStart"/>
      <w:r w:rsidRPr="00EE5673">
        <w:rPr>
          <w:sz w:val="20"/>
          <w:szCs w:val="20"/>
        </w:rPr>
        <w:t>and</w:t>
      </w:r>
      <w:proofErr w:type="spellEnd"/>
      <w:r w:rsidRPr="00EE5673">
        <w:rPr>
          <w:sz w:val="20"/>
          <w:szCs w:val="20"/>
        </w:rPr>
        <w:t xml:space="preserve"> </w:t>
      </w:r>
      <w:proofErr w:type="spellStart"/>
      <w:r w:rsidRPr="00EE5673">
        <w:rPr>
          <w:sz w:val="20"/>
          <w:szCs w:val="20"/>
        </w:rPr>
        <w:t>Theoretical</w:t>
      </w:r>
      <w:proofErr w:type="spellEnd"/>
      <w:r>
        <w:t xml:space="preserve"> </w:t>
      </w:r>
      <w:r w:rsidR="00AB1EED" w:rsidRPr="006E3FE4">
        <w:rPr>
          <w:color w:val="1A1A1A"/>
          <w:sz w:val="20"/>
          <w:szCs w:val="20"/>
          <w:lang w:val="en-US" w:eastAsia="en-US"/>
        </w:rPr>
        <w:t>Optics Letters</w:t>
      </w:r>
      <w:r w:rsidR="00AB1EED" w:rsidRPr="006E3FE4">
        <w:rPr>
          <w:sz w:val="20"/>
          <w:szCs w:val="20"/>
        </w:rPr>
        <w:t>,</w:t>
      </w:r>
      <w:r w:rsidR="009E4718">
        <w:rPr>
          <w:sz w:val="20"/>
          <w:szCs w:val="20"/>
        </w:rPr>
        <w:t xml:space="preserve"> </w:t>
      </w:r>
      <w:r w:rsidR="001E4DD7" w:rsidRPr="00474E0C">
        <w:rPr>
          <w:sz w:val="20"/>
          <w:szCs w:val="20"/>
        </w:rPr>
        <w:t xml:space="preserve">Journal of </w:t>
      </w:r>
      <w:r>
        <w:rPr>
          <w:sz w:val="20"/>
          <w:szCs w:val="20"/>
        </w:rPr>
        <w:t xml:space="preserve">   </w:t>
      </w:r>
    </w:p>
    <w:p w14:paraId="0DC4A200" w14:textId="77777777" w:rsidR="00EE5673" w:rsidRDefault="00EE5673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</w:t>
      </w:r>
      <w:r w:rsidR="001E4DD7" w:rsidRPr="00474E0C">
        <w:rPr>
          <w:sz w:val="20"/>
          <w:szCs w:val="20"/>
        </w:rPr>
        <w:t>t</w:t>
      </w:r>
      <w:r>
        <w:rPr>
          <w:sz w:val="20"/>
          <w:szCs w:val="20"/>
        </w:rPr>
        <w:t>he Optical</w:t>
      </w:r>
      <w:r w:rsidR="006E3FE4">
        <w:rPr>
          <w:sz w:val="20"/>
          <w:szCs w:val="20"/>
        </w:rPr>
        <w:t xml:space="preserve"> Society </w:t>
      </w:r>
      <w:r w:rsidR="00AB1EED">
        <w:rPr>
          <w:sz w:val="20"/>
          <w:szCs w:val="20"/>
        </w:rPr>
        <w:t xml:space="preserve">of America A </w:t>
      </w:r>
      <w:r w:rsidR="001E4DD7" w:rsidRPr="00474E0C">
        <w:rPr>
          <w:sz w:val="20"/>
          <w:szCs w:val="20"/>
        </w:rPr>
        <w:t xml:space="preserve">(JOSA A), Journal of the </w:t>
      </w:r>
      <w:r w:rsidR="002800AC">
        <w:rPr>
          <w:sz w:val="20"/>
          <w:szCs w:val="20"/>
        </w:rPr>
        <w:t xml:space="preserve">Optical </w:t>
      </w:r>
      <w:r>
        <w:rPr>
          <w:sz w:val="20"/>
          <w:szCs w:val="20"/>
        </w:rPr>
        <w:t xml:space="preserve"> </w:t>
      </w:r>
    </w:p>
    <w:p w14:paraId="4F5C7D0D" w14:textId="77777777" w:rsidR="00EE5673" w:rsidRDefault="00EE5673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</w:rPr>
        <w:t xml:space="preserve">                                                                  </w:t>
      </w:r>
      <w:r w:rsidR="002800AC">
        <w:rPr>
          <w:sz w:val="20"/>
          <w:szCs w:val="20"/>
        </w:rPr>
        <w:t xml:space="preserve">Society </w:t>
      </w:r>
      <w:r w:rsidR="001E4DD7" w:rsidRPr="00474E0C">
        <w:rPr>
          <w:sz w:val="20"/>
          <w:szCs w:val="20"/>
        </w:rPr>
        <w:t>o</w:t>
      </w:r>
      <w:r>
        <w:rPr>
          <w:sz w:val="20"/>
          <w:szCs w:val="20"/>
        </w:rPr>
        <w:t xml:space="preserve">f </w:t>
      </w:r>
      <w:r w:rsidR="001E4DD7" w:rsidRPr="00474E0C">
        <w:rPr>
          <w:sz w:val="20"/>
          <w:szCs w:val="20"/>
        </w:rPr>
        <w:t xml:space="preserve">America B </w:t>
      </w:r>
      <w:r w:rsidR="00AB1EED">
        <w:rPr>
          <w:sz w:val="20"/>
          <w:szCs w:val="20"/>
        </w:rPr>
        <w:t xml:space="preserve"> </w:t>
      </w:r>
      <w:r w:rsidR="001E4DD7" w:rsidRPr="00474E0C">
        <w:rPr>
          <w:sz w:val="20"/>
          <w:szCs w:val="20"/>
        </w:rPr>
        <w:t>(JOSA B),</w:t>
      </w:r>
      <w:r w:rsidR="00AB1EED">
        <w:rPr>
          <w:sz w:val="20"/>
          <w:szCs w:val="20"/>
        </w:rPr>
        <w:t xml:space="preserve"> </w:t>
      </w:r>
      <w:r w:rsidR="00AB1EED" w:rsidRPr="00474E0C">
        <w:rPr>
          <w:color w:val="1A1A1A"/>
          <w:sz w:val="20"/>
          <w:szCs w:val="20"/>
          <w:lang w:val="en-US" w:eastAsia="en-US"/>
        </w:rPr>
        <w:t xml:space="preserve">Optics Express, </w:t>
      </w:r>
      <w:r w:rsidR="00AB1EED" w:rsidRPr="00474E0C">
        <w:rPr>
          <w:sz w:val="20"/>
          <w:szCs w:val="20"/>
          <w:lang w:val="en-US" w:eastAsia="en-US"/>
        </w:rPr>
        <w:t xml:space="preserve">Journal of </w:t>
      </w:r>
      <w:r w:rsidR="00AB1EED">
        <w:rPr>
          <w:sz w:val="20"/>
          <w:szCs w:val="20"/>
          <w:lang w:val="en-US" w:eastAsia="en-US"/>
        </w:rPr>
        <w:t xml:space="preserve"> </w:t>
      </w:r>
      <w:r w:rsidR="00AB1EED" w:rsidRPr="00474E0C">
        <w:rPr>
          <w:sz w:val="20"/>
          <w:szCs w:val="20"/>
          <w:lang w:val="en-US" w:eastAsia="en-US"/>
        </w:rPr>
        <w:t xml:space="preserve">Optical </w:t>
      </w:r>
      <w:r>
        <w:rPr>
          <w:sz w:val="20"/>
          <w:szCs w:val="20"/>
          <w:lang w:val="en-US" w:eastAsia="en-US"/>
        </w:rPr>
        <w:t xml:space="preserve"> </w:t>
      </w:r>
    </w:p>
    <w:p w14:paraId="5D4079D0" w14:textId="7E7D924A" w:rsidR="00A871B1" w:rsidRPr="00EE5673" w:rsidRDefault="00EE5673" w:rsidP="000D47DB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                                                                  </w:t>
      </w:r>
      <w:proofErr w:type="gramStart"/>
      <w:r w:rsidR="00AB1EED" w:rsidRPr="00474E0C">
        <w:rPr>
          <w:sz w:val="20"/>
          <w:szCs w:val="20"/>
          <w:lang w:val="en-US" w:eastAsia="en-US"/>
        </w:rPr>
        <w:t>and</w:t>
      </w:r>
      <w:proofErr w:type="gramEnd"/>
      <w:r w:rsidR="00AB1EED" w:rsidRPr="00474E0C">
        <w:rPr>
          <w:sz w:val="20"/>
          <w:szCs w:val="20"/>
          <w:lang w:val="en-US" w:eastAsia="en-US"/>
        </w:rPr>
        <w:t xml:space="preserve"> </w:t>
      </w:r>
      <w:r>
        <w:rPr>
          <w:sz w:val="20"/>
          <w:szCs w:val="20"/>
          <w:lang w:val="en-US" w:eastAsia="en-US"/>
        </w:rPr>
        <w:t xml:space="preserve"> </w:t>
      </w:r>
      <w:r w:rsidR="00AB1EED" w:rsidRPr="00474E0C">
        <w:rPr>
          <w:sz w:val="20"/>
          <w:szCs w:val="20"/>
          <w:lang w:val="en-US" w:eastAsia="en-US"/>
        </w:rPr>
        <w:t>Quantum Electronics</w:t>
      </w:r>
      <w:r w:rsidR="00AB1EED">
        <w:rPr>
          <w:sz w:val="20"/>
          <w:szCs w:val="20"/>
          <w:lang w:val="en-US" w:eastAsia="en-US"/>
        </w:rPr>
        <w:t xml:space="preserve"> (OQEL)</w:t>
      </w:r>
    </w:p>
    <w:p w14:paraId="4F3B880F" w14:textId="77777777" w:rsidR="002B0718" w:rsidRDefault="002B0718" w:rsidP="00455891">
      <w:pPr>
        <w:widowControl w:val="0"/>
        <w:autoSpaceDE w:val="0"/>
        <w:autoSpaceDN w:val="0"/>
        <w:adjustRightInd w:val="0"/>
      </w:pPr>
    </w:p>
    <w:p w14:paraId="44B4765A" w14:textId="115567E8" w:rsidR="00455891" w:rsidRPr="00DC2CFC" w:rsidRDefault="00455891" w:rsidP="00455891">
      <w:pPr>
        <w:widowControl w:val="0"/>
        <w:autoSpaceDE w:val="0"/>
        <w:autoSpaceDN w:val="0"/>
        <w:adjustRightInd w:val="0"/>
        <w:rPr>
          <w:color w:val="80B3B3"/>
          <w:lang w:val="en-US" w:eastAsia="en-US"/>
        </w:rPr>
      </w:pPr>
      <w:proofErr w:type="spellStart"/>
      <w:r w:rsidRPr="00EE5673">
        <w:rPr>
          <w:color w:val="FF0000"/>
          <w:lang w:val="en-US" w:eastAsia="en-US"/>
        </w:rPr>
        <w:t>Recognised</w:t>
      </w:r>
      <w:proofErr w:type="spellEnd"/>
      <w:r w:rsidRPr="00EE5673">
        <w:rPr>
          <w:color w:val="FF0000"/>
          <w:lang w:val="en-US" w:eastAsia="en-US"/>
        </w:rPr>
        <w:t xml:space="preserve"> as an Outstanding Reviewer for</w:t>
      </w:r>
      <w:r w:rsidRPr="00455891">
        <w:rPr>
          <w:color w:val="80B3B3"/>
          <w:lang w:val="en-US" w:eastAsia="en-US"/>
        </w:rPr>
        <w:t xml:space="preserve"> </w:t>
      </w:r>
      <w:r w:rsidRPr="00455891">
        <w:rPr>
          <w:color w:val="000000"/>
          <w:lang w:val="en-US" w:eastAsia="en-US"/>
        </w:rPr>
        <w:t>Journal of Physics A: Mathematical</w:t>
      </w:r>
      <w:r w:rsidRPr="00455891">
        <w:rPr>
          <w:color w:val="80B3B3"/>
          <w:lang w:val="en-US" w:eastAsia="en-US"/>
        </w:rPr>
        <w:t xml:space="preserve"> </w:t>
      </w:r>
      <w:r w:rsidRPr="00455891">
        <w:rPr>
          <w:color w:val="000000"/>
          <w:lang w:val="en-US" w:eastAsia="en-US"/>
        </w:rPr>
        <w:t>and Theoretical</w:t>
      </w:r>
      <w:r w:rsidRPr="00455891">
        <w:rPr>
          <w:color w:val="80B3B3"/>
          <w:lang w:val="en-US" w:eastAsia="en-US"/>
        </w:rPr>
        <w:t xml:space="preserve"> </w:t>
      </w:r>
      <w:r w:rsidRPr="00EE5673">
        <w:rPr>
          <w:color w:val="FF0000"/>
          <w:lang w:val="en-US" w:eastAsia="en-US"/>
        </w:rPr>
        <w:t>in 2018.</w:t>
      </w:r>
    </w:p>
    <w:p w14:paraId="0D468D61" w14:textId="77777777" w:rsidR="001E4DD7" w:rsidRPr="009E1323" w:rsidRDefault="001E4DD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 w:val="24"/>
          <w:lang w:val="en-US"/>
        </w:rPr>
      </w:pPr>
      <w:r w:rsidRPr="009E1323">
        <w:rPr>
          <w:rFonts w:ascii="Times New Roman" w:hAnsi="Times New Roman"/>
          <w:sz w:val="24"/>
          <w:lang w:val="en-US"/>
        </w:rPr>
        <w:t xml:space="preserve">Languages </w:t>
      </w:r>
    </w:p>
    <w:p w14:paraId="66AA891E" w14:textId="77777777" w:rsidR="001E4DD7" w:rsidRPr="00384823" w:rsidRDefault="006E066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7A1877D7">
          <v:rect id="_x0000_i1030" style="width:0;height:1.5pt" o:hrstd="t" o:hr="t" fillcolor="gray" stroked="f"/>
        </w:pict>
      </w:r>
    </w:p>
    <w:p w14:paraId="375B3DA8" w14:textId="77777777" w:rsidR="001E4DD7" w:rsidRDefault="001E4DD7" w:rsidP="00540E38">
      <w:pPr>
        <w:tabs>
          <w:tab w:val="left" w:pos="1710"/>
          <w:tab w:val="left" w:pos="2700"/>
        </w:tabs>
        <w:rPr>
          <w:color w:val="000000"/>
          <w:sz w:val="20"/>
          <w:szCs w:val="20"/>
          <w:lang w:val="en-US"/>
        </w:rPr>
      </w:pPr>
      <w:r w:rsidRPr="00384823">
        <w:rPr>
          <w:color w:val="000000"/>
          <w:sz w:val="20"/>
          <w:szCs w:val="20"/>
          <w:lang w:val="en-US"/>
        </w:rPr>
        <w:t xml:space="preserve">English, Amharic, Tigrinya fluent in spoken and written, basics </w:t>
      </w:r>
      <w:proofErr w:type="spellStart"/>
      <w:r w:rsidRPr="00384823">
        <w:rPr>
          <w:color w:val="000000"/>
          <w:sz w:val="20"/>
          <w:szCs w:val="20"/>
          <w:lang w:val="en-US"/>
        </w:rPr>
        <w:t>Italiano</w:t>
      </w:r>
      <w:proofErr w:type="spellEnd"/>
      <w:r w:rsidRPr="00384823">
        <w:rPr>
          <w:color w:val="000000"/>
          <w:sz w:val="20"/>
          <w:szCs w:val="20"/>
          <w:lang w:val="en-US"/>
        </w:rPr>
        <w:t>.</w:t>
      </w:r>
    </w:p>
    <w:p w14:paraId="0D8E0CEA" w14:textId="77777777" w:rsidR="00A871B1" w:rsidRPr="00540E38" w:rsidRDefault="00A871B1" w:rsidP="00540E38">
      <w:pPr>
        <w:tabs>
          <w:tab w:val="left" w:pos="1710"/>
          <w:tab w:val="left" w:pos="2700"/>
        </w:tabs>
        <w:rPr>
          <w:color w:val="000000"/>
          <w:sz w:val="20"/>
          <w:szCs w:val="20"/>
          <w:lang w:val="en-US"/>
        </w:rPr>
      </w:pPr>
    </w:p>
    <w:p w14:paraId="4259363D" w14:textId="77777777" w:rsidR="001E4DD7" w:rsidRPr="009E1323" w:rsidRDefault="001E4DD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 w:val="24"/>
          <w:lang w:val="en-US"/>
        </w:rPr>
      </w:pPr>
      <w:r w:rsidRPr="009E1323">
        <w:rPr>
          <w:rFonts w:ascii="Times New Roman" w:hAnsi="Times New Roman"/>
          <w:sz w:val="24"/>
          <w:lang w:val="en-US"/>
        </w:rPr>
        <w:lastRenderedPageBreak/>
        <w:t>Skills</w:t>
      </w:r>
    </w:p>
    <w:p w14:paraId="7382A4B0" w14:textId="77777777" w:rsidR="001E4DD7" w:rsidRPr="00474E0C" w:rsidRDefault="006E066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17BA7A21">
          <v:rect id="_x0000_i1031" style="width:0;height:1.5pt" o:hrstd="t" o:hr="t" fillcolor="gray" stroked="f"/>
        </w:pict>
      </w:r>
    </w:p>
    <w:p w14:paraId="19B5AE38" w14:textId="77777777" w:rsidR="00494FB2" w:rsidRDefault="001E4DD7" w:rsidP="00494FB2">
      <w:pPr>
        <w:jc w:val="both"/>
        <w:rPr>
          <w:sz w:val="20"/>
          <w:szCs w:val="20"/>
          <w:lang w:val="en-US" w:eastAsia="pl-PL"/>
        </w:rPr>
      </w:pPr>
      <w:proofErr w:type="spellStart"/>
      <w:r w:rsidRPr="00474E0C">
        <w:rPr>
          <w:color w:val="00000A"/>
          <w:sz w:val="20"/>
          <w:szCs w:val="20"/>
        </w:rPr>
        <w:t>Work</w:t>
      </w:r>
      <w:proofErr w:type="spellEnd"/>
      <w:r w:rsidRPr="00474E0C">
        <w:rPr>
          <w:color w:val="00000A"/>
          <w:sz w:val="20"/>
          <w:szCs w:val="20"/>
        </w:rPr>
        <w:t xml:space="preserve"> on operating systems (Linux, UNIX, Mac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Windows)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use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applications</w:t>
      </w:r>
      <w:proofErr w:type="spellEnd"/>
      <w:r w:rsidRPr="00474E0C">
        <w:rPr>
          <w:color w:val="00000A"/>
          <w:sz w:val="20"/>
          <w:szCs w:val="20"/>
        </w:rPr>
        <w:t xml:space="preserve"> (Latex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others</w:t>
      </w:r>
      <w:proofErr w:type="spellEnd"/>
      <w:r w:rsidRPr="00474E0C">
        <w:rPr>
          <w:color w:val="00000A"/>
          <w:sz w:val="20"/>
          <w:szCs w:val="20"/>
        </w:rPr>
        <w:t xml:space="preserve">). </w:t>
      </w:r>
      <w:r w:rsidR="00494FB2" w:rsidRPr="00474E0C">
        <w:rPr>
          <w:sz w:val="20"/>
          <w:szCs w:val="20"/>
          <w:lang w:val="en-US" w:eastAsia="pl-PL"/>
        </w:rPr>
        <w:t>Strong mathematical language development experience (</w:t>
      </w:r>
      <w:proofErr w:type="spellStart"/>
      <w:r w:rsidR="00494FB2" w:rsidRPr="00474E0C">
        <w:rPr>
          <w:sz w:val="20"/>
          <w:szCs w:val="20"/>
          <w:lang w:val="en-US" w:eastAsia="pl-PL"/>
        </w:rPr>
        <w:t>Mathematica</w:t>
      </w:r>
      <w:proofErr w:type="spellEnd"/>
      <w:r w:rsidR="00494FB2" w:rsidRPr="00474E0C">
        <w:rPr>
          <w:sz w:val="20"/>
          <w:szCs w:val="20"/>
          <w:lang w:val="en-US" w:eastAsia="pl-PL"/>
        </w:rPr>
        <w:t>)</w:t>
      </w:r>
    </w:p>
    <w:p w14:paraId="62A6F9D0" w14:textId="328B0117" w:rsidR="006B1838" w:rsidRPr="00336481" w:rsidRDefault="006B1838" w:rsidP="00336481">
      <w:pPr>
        <w:jc w:val="both"/>
        <w:rPr>
          <w:sz w:val="20"/>
          <w:szCs w:val="20"/>
          <w:lang w:val="en-US" w:eastAsia="pl-PL"/>
        </w:rPr>
      </w:pPr>
    </w:p>
    <w:p w14:paraId="34345EF0" w14:textId="77777777" w:rsidR="001E4DD7" w:rsidRPr="009E1323" w:rsidRDefault="001E4DD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 w:val="24"/>
          <w:lang w:val="en-US"/>
        </w:rPr>
      </w:pPr>
      <w:r w:rsidRPr="009E1323">
        <w:rPr>
          <w:rFonts w:ascii="Times New Roman" w:hAnsi="Times New Roman"/>
          <w:sz w:val="24"/>
          <w:lang w:val="en-US"/>
        </w:rPr>
        <w:t>Publications</w:t>
      </w:r>
    </w:p>
    <w:p w14:paraId="582AF527" w14:textId="77777777" w:rsidR="001E4DD7" w:rsidRPr="00474E0C" w:rsidRDefault="006E0667" w:rsidP="001E4DD7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67EC03C0">
          <v:rect id="_x0000_i1032" style="width:0;height:1.5pt" o:hrstd="t" o:hr="t" fillcolor="gray" stroked="f"/>
        </w:pict>
      </w:r>
    </w:p>
    <w:p w14:paraId="030BBC74" w14:textId="77777777" w:rsidR="001E4DD7" w:rsidRPr="00474E0C" w:rsidRDefault="001E4DD7" w:rsidP="00011318">
      <w:pPr>
        <w:numPr>
          <w:ilvl w:val="0"/>
          <w:numId w:val="5"/>
        </w:numPr>
        <w:spacing w:line="240" w:lineRule="exact"/>
        <w:rPr>
          <w:color w:val="00000A"/>
          <w:sz w:val="20"/>
          <w:szCs w:val="20"/>
        </w:rPr>
      </w:pP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474E0C">
        <w:rPr>
          <w:color w:val="0000FF"/>
          <w:sz w:val="20"/>
          <w:szCs w:val="20"/>
        </w:rPr>
        <w:t>,</w:t>
      </w:r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Parametric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oscillation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with</w:t>
      </w:r>
      <w:proofErr w:type="spellEnd"/>
      <w:r w:rsidRPr="00474E0C">
        <w:rPr>
          <w:color w:val="00000A"/>
          <w:sz w:val="20"/>
          <w:szCs w:val="20"/>
        </w:rPr>
        <w:t xml:space="preserve"> the </w:t>
      </w:r>
      <w:proofErr w:type="spellStart"/>
      <w:r w:rsidRPr="00474E0C">
        <w:rPr>
          <w:color w:val="00000A"/>
          <w:sz w:val="20"/>
          <w:szCs w:val="20"/>
        </w:rPr>
        <w:t>cavity</w:t>
      </w:r>
      <w:proofErr w:type="spellEnd"/>
      <w:r w:rsidRPr="00474E0C">
        <w:rPr>
          <w:color w:val="00000A"/>
          <w:sz w:val="20"/>
          <w:szCs w:val="20"/>
        </w:rPr>
        <w:t xml:space="preserve"> mode </w:t>
      </w:r>
      <w:proofErr w:type="spellStart"/>
      <w:r w:rsidRPr="00474E0C">
        <w:rPr>
          <w:color w:val="00000A"/>
          <w:sz w:val="20"/>
          <w:szCs w:val="20"/>
        </w:rPr>
        <w:t>driven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="00F44571">
        <w:rPr>
          <w:color w:val="00000A"/>
          <w:sz w:val="20"/>
          <w:szCs w:val="20"/>
        </w:rPr>
        <w:t>by</w:t>
      </w:r>
      <w:proofErr w:type="spellEnd"/>
      <w:r w:rsidR="00F44571">
        <w:rPr>
          <w:color w:val="00000A"/>
          <w:sz w:val="20"/>
          <w:szCs w:val="20"/>
        </w:rPr>
        <w:t xml:space="preserve"> </w:t>
      </w:r>
      <w:r w:rsidRPr="00474E0C">
        <w:rPr>
          <w:color w:val="00000A"/>
          <w:sz w:val="20"/>
          <w:szCs w:val="20"/>
        </w:rPr>
        <w:t xml:space="preserve">coherent light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coupled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to</w:t>
      </w:r>
      <w:proofErr w:type="spellEnd"/>
      <w:r w:rsidRPr="00474E0C">
        <w:rPr>
          <w:color w:val="00000A"/>
          <w:sz w:val="20"/>
          <w:szCs w:val="20"/>
        </w:rPr>
        <w:t xml:space="preserve"> a    </w:t>
      </w:r>
    </w:p>
    <w:p w14:paraId="7449551A" w14:textId="77777777" w:rsidR="001E4DD7" w:rsidRPr="00474E0C" w:rsidRDefault="001E4DD7" w:rsidP="00EE0932">
      <w:pPr>
        <w:spacing w:line="240" w:lineRule="exact"/>
        <w:ind w:left="720"/>
        <w:rPr>
          <w:sz w:val="20"/>
          <w:szCs w:val="20"/>
        </w:rPr>
      </w:pPr>
      <w:proofErr w:type="spellStart"/>
      <w:r w:rsidRPr="00474E0C">
        <w:rPr>
          <w:color w:val="00000A"/>
          <w:sz w:val="20"/>
          <w:szCs w:val="20"/>
        </w:rPr>
        <w:t>squeezed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vacuum</w:t>
      </w:r>
      <w:proofErr w:type="spellEnd"/>
      <w:r w:rsidRPr="00474E0C">
        <w:rPr>
          <w:color w:val="00000A"/>
          <w:sz w:val="20"/>
          <w:szCs w:val="20"/>
        </w:rPr>
        <w:t xml:space="preserve"> reservoir, </w:t>
      </w:r>
      <w:proofErr w:type="spellStart"/>
      <w:r w:rsidRPr="00EE0932">
        <w:rPr>
          <w:b/>
          <w:color w:val="008000"/>
          <w:sz w:val="20"/>
          <w:szCs w:val="20"/>
        </w:rPr>
        <w:t>Optics</w:t>
      </w:r>
      <w:proofErr w:type="spellEnd"/>
      <w:r w:rsidRPr="00EE0932">
        <w:rPr>
          <w:b/>
          <w:color w:val="008000"/>
          <w:sz w:val="20"/>
          <w:szCs w:val="20"/>
        </w:rPr>
        <w:t xml:space="preserve"> Communications 261/2, 310-321(2006).</w:t>
      </w:r>
    </w:p>
    <w:p w14:paraId="3C52B1AC" w14:textId="77777777" w:rsidR="001E4DD7" w:rsidRPr="00474E0C" w:rsidRDefault="001E4DD7" w:rsidP="00011318">
      <w:pPr>
        <w:numPr>
          <w:ilvl w:val="0"/>
          <w:numId w:val="5"/>
        </w:numPr>
        <w:spacing w:line="240" w:lineRule="exact"/>
        <w:rPr>
          <w:color w:val="00000A"/>
          <w:sz w:val="20"/>
          <w:szCs w:val="20"/>
        </w:rPr>
      </w:pP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474E0C">
        <w:rPr>
          <w:color w:val="00000A"/>
          <w:sz w:val="20"/>
          <w:szCs w:val="20"/>
        </w:rPr>
        <w:t xml:space="preserve">, </w:t>
      </w:r>
      <w:proofErr w:type="spellStart"/>
      <w:r w:rsidRPr="00474E0C">
        <w:rPr>
          <w:color w:val="00000A"/>
          <w:sz w:val="20"/>
          <w:szCs w:val="20"/>
        </w:rPr>
        <w:t>Stefano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Olivares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Matteo G. A. Paris</w:t>
      </w:r>
    </w:p>
    <w:p w14:paraId="4B76DB31" w14:textId="77777777" w:rsidR="00992D09" w:rsidRPr="00F33AB6" w:rsidRDefault="001E4DD7" w:rsidP="00EE0932">
      <w:pPr>
        <w:spacing w:line="240" w:lineRule="exact"/>
        <w:ind w:left="720"/>
        <w:rPr>
          <w:color w:val="008000"/>
          <w:sz w:val="20"/>
          <w:szCs w:val="20"/>
        </w:rPr>
      </w:pPr>
      <w:proofErr w:type="spellStart"/>
      <w:r w:rsidRPr="00474E0C">
        <w:rPr>
          <w:color w:val="00000A"/>
          <w:sz w:val="20"/>
          <w:szCs w:val="20"/>
        </w:rPr>
        <w:t>Bayesian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estimation</w:t>
      </w:r>
      <w:proofErr w:type="spellEnd"/>
      <w:r w:rsidRPr="00474E0C">
        <w:rPr>
          <w:color w:val="00000A"/>
          <w:sz w:val="20"/>
          <w:szCs w:val="20"/>
        </w:rPr>
        <w:t xml:space="preserve"> of </w:t>
      </w:r>
      <w:proofErr w:type="spellStart"/>
      <w:r w:rsidRPr="00474E0C">
        <w:rPr>
          <w:color w:val="00000A"/>
          <w:sz w:val="20"/>
          <w:szCs w:val="20"/>
        </w:rPr>
        <w:t>one</w:t>
      </w:r>
      <w:proofErr w:type="spellEnd"/>
      <w:r w:rsidRPr="00474E0C">
        <w:rPr>
          <w:color w:val="00000A"/>
          <w:sz w:val="20"/>
          <w:szCs w:val="20"/>
        </w:rPr>
        <w:t xml:space="preserve">-parameter </w:t>
      </w:r>
      <w:proofErr w:type="spellStart"/>
      <w:r w:rsidRPr="00474E0C">
        <w:rPr>
          <w:color w:val="00000A"/>
          <w:sz w:val="20"/>
          <w:szCs w:val="20"/>
        </w:rPr>
        <w:t>qubit</w:t>
      </w:r>
      <w:proofErr w:type="spellEnd"/>
      <w:r w:rsidRPr="00474E0C">
        <w:rPr>
          <w:color w:val="00000A"/>
          <w:sz w:val="20"/>
          <w:szCs w:val="20"/>
        </w:rPr>
        <w:t xml:space="preserve"> gates, </w:t>
      </w:r>
      <w:r w:rsidRPr="00EE0932">
        <w:rPr>
          <w:b/>
          <w:color w:val="008000"/>
          <w:sz w:val="20"/>
          <w:szCs w:val="20"/>
        </w:rPr>
        <w:t xml:space="preserve">J. </w:t>
      </w:r>
      <w:proofErr w:type="spellStart"/>
      <w:r w:rsidRPr="00EE0932">
        <w:rPr>
          <w:b/>
          <w:color w:val="008000"/>
          <w:sz w:val="20"/>
          <w:szCs w:val="20"/>
        </w:rPr>
        <w:t>Phys</w:t>
      </w:r>
      <w:proofErr w:type="spellEnd"/>
      <w:r w:rsidRPr="00EE0932">
        <w:rPr>
          <w:b/>
          <w:color w:val="008000"/>
          <w:sz w:val="20"/>
          <w:szCs w:val="20"/>
        </w:rPr>
        <w:t>. B: At</w:t>
      </w:r>
      <w:r w:rsidR="00E12F30" w:rsidRPr="00EE0932">
        <w:rPr>
          <w:b/>
          <w:color w:val="008000"/>
          <w:sz w:val="20"/>
          <w:szCs w:val="20"/>
        </w:rPr>
        <w:t xml:space="preserve">. Mol. </w:t>
      </w:r>
      <w:proofErr w:type="spellStart"/>
      <w:r w:rsidR="00E12F30" w:rsidRPr="00EE0932">
        <w:rPr>
          <w:b/>
          <w:color w:val="008000"/>
          <w:sz w:val="20"/>
          <w:szCs w:val="20"/>
        </w:rPr>
        <w:t>Opt</w:t>
      </w:r>
      <w:proofErr w:type="spellEnd"/>
      <w:r w:rsidR="00E12F30" w:rsidRPr="00EE0932">
        <w:rPr>
          <w:b/>
          <w:color w:val="008000"/>
          <w:sz w:val="20"/>
          <w:szCs w:val="20"/>
        </w:rPr>
        <w:t xml:space="preserve">. </w:t>
      </w:r>
      <w:proofErr w:type="spellStart"/>
      <w:r w:rsidR="00E12F30" w:rsidRPr="00EE0932">
        <w:rPr>
          <w:b/>
          <w:color w:val="008000"/>
          <w:sz w:val="20"/>
          <w:szCs w:val="20"/>
        </w:rPr>
        <w:t>Phys</w:t>
      </w:r>
      <w:proofErr w:type="spellEnd"/>
      <w:r w:rsidR="00E12F30" w:rsidRPr="00EE0932">
        <w:rPr>
          <w:b/>
          <w:color w:val="008000"/>
          <w:sz w:val="20"/>
          <w:szCs w:val="20"/>
        </w:rPr>
        <w:t xml:space="preserve">. 42, 035502 </w:t>
      </w:r>
      <w:r w:rsidRPr="00EE0932">
        <w:rPr>
          <w:b/>
          <w:color w:val="008000"/>
          <w:sz w:val="20"/>
          <w:szCs w:val="20"/>
        </w:rPr>
        <w:t>(2009).</w:t>
      </w:r>
    </w:p>
    <w:p w14:paraId="29C3BA1F" w14:textId="77777777" w:rsidR="001E4DD7" w:rsidRPr="00474E0C" w:rsidRDefault="001E4DD7" w:rsidP="00011318">
      <w:pPr>
        <w:numPr>
          <w:ilvl w:val="0"/>
          <w:numId w:val="5"/>
        </w:numPr>
        <w:spacing w:line="240" w:lineRule="exact"/>
        <w:rPr>
          <w:sz w:val="20"/>
          <w:szCs w:val="20"/>
        </w:rPr>
      </w:pPr>
      <w:r w:rsidRPr="00474E0C">
        <w:rPr>
          <w:sz w:val="20"/>
          <w:szCs w:val="20"/>
        </w:rPr>
        <w:t xml:space="preserve">D. </w:t>
      </w:r>
      <w:proofErr w:type="spellStart"/>
      <w:r w:rsidRPr="00474E0C">
        <w:rPr>
          <w:sz w:val="20"/>
          <w:szCs w:val="20"/>
        </w:rPr>
        <w:t>Brivio</w:t>
      </w:r>
      <w:proofErr w:type="spellEnd"/>
      <w:r w:rsidRPr="00474E0C">
        <w:rPr>
          <w:sz w:val="20"/>
          <w:szCs w:val="20"/>
        </w:rPr>
        <w:t xml:space="preserve">, S. </w:t>
      </w:r>
      <w:proofErr w:type="spellStart"/>
      <w:r w:rsidRPr="00474E0C">
        <w:rPr>
          <w:sz w:val="20"/>
          <w:szCs w:val="20"/>
        </w:rPr>
        <w:t>Cialdi</w:t>
      </w:r>
      <w:proofErr w:type="spellEnd"/>
      <w:r w:rsidRPr="00474E0C">
        <w:rPr>
          <w:sz w:val="20"/>
          <w:szCs w:val="20"/>
        </w:rPr>
        <w:t xml:space="preserve">, S. </w:t>
      </w:r>
      <w:proofErr w:type="spellStart"/>
      <w:r w:rsidRPr="00474E0C">
        <w:rPr>
          <w:sz w:val="20"/>
          <w:szCs w:val="20"/>
        </w:rPr>
        <w:t>Vezzoli</w:t>
      </w:r>
      <w:proofErr w:type="spellEnd"/>
      <w:r w:rsidRPr="00474E0C">
        <w:rPr>
          <w:sz w:val="20"/>
          <w:szCs w:val="20"/>
        </w:rPr>
        <w:t xml:space="preserve">, </w:t>
      </w: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Gebrehiwot</w:t>
      </w:r>
      <w:proofErr w:type="spellEnd"/>
      <w:r w:rsidRPr="00474E0C">
        <w:rPr>
          <w:sz w:val="20"/>
          <w:szCs w:val="20"/>
        </w:rPr>
        <w:t xml:space="preserve">, S. </w:t>
      </w:r>
      <w:proofErr w:type="spellStart"/>
      <w:r w:rsidRPr="00474E0C">
        <w:rPr>
          <w:sz w:val="20"/>
          <w:szCs w:val="20"/>
        </w:rPr>
        <w:t>Olivares</w:t>
      </w:r>
      <w:proofErr w:type="spellEnd"/>
      <w:r w:rsidRPr="00474E0C">
        <w:rPr>
          <w:sz w:val="20"/>
          <w:szCs w:val="20"/>
        </w:rPr>
        <w:t xml:space="preserve">, M. M. </w:t>
      </w:r>
      <w:proofErr w:type="spellStart"/>
      <w:r w:rsidRPr="00474E0C">
        <w:rPr>
          <w:sz w:val="20"/>
          <w:szCs w:val="20"/>
        </w:rPr>
        <w:t>Genoni</w:t>
      </w:r>
      <w:proofErr w:type="spellEnd"/>
      <w:r w:rsidRPr="00474E0C">
        <w:rPr>
          <w:sz w:val="20"/>
          <w:szCs w:val="20"/>
        </w:rPr>
        <w:t xml:space="preserve">,   </w:t>
      </w:r>
    </w:p>
    <w:p w14:paraId="54C81080" w14:textId="77777777" w:rsidR="009F5FF3" w:rsidRDefault="001E4DD7" w:rsidP="00EE0932">
      <w:pPr>
        <w:spacing w:line="240" w:lineRule="exact"/>
        <w:ind w:left="720"/>
        <w:rPr>
          <w:sz w:val="20"/>
          <w:szCs w:val="20"/>
        </w:rPr>
      </w:pPr>
      <w:proofErr w:type="spellStart"/>
      <w:r w:rsidRPr="00474E0C">
        <w:rPr>
          <w:sz w:val="20"/>
          <w:szCs w:val="20"/>
        </w:rPr>
        <w:t>and</w:t>
      </w:r>
      <w:proofErr w:type="spellEnd"/>
      <w:r w:rsidRPr="00474E0C">
        <w:rPr>
          <w:sz w:val="20"/>
          <w:szCs w:val="20"/>
        </w:rPr>
        <w:t xml:space="preserve"> Matteo G. A. Paris</w:t>
      </w:r>
    </w:p>
    <w:p w14:paraId="1A2DE528" w14:textId="77777777" w:rsidR="00F33AB6" w:rsidRDefault="001E4DD7" w:rsidP="00EE0932">
      <w:pPr>
        <w:spacing w:line="240" w:lineRule="exact"/>
        <w:ind w:left="720"/>
        <w:rPr>
          <w:sz w:val="20"/>
          <w:szCs w:val="20"/>
        </w:rPr>
      </w:pPr>
      <w:proofErr w:type="spellStart"/>
      <w:r w:rsidRPr="00474E0C">
        <w:rPr>
          <w:bCs/>
          <w:sz w:val="20"/>
          <w:szCs w:val="20"/>
        </w:rPr>
        <w:t>Experimental</w:t>
      </w:r>
      <w:proofErr w:type="spellEnd"/>
      <w:r w:rsidRPr="00474E0C">
        <w:rPr>
          <w:bCs/>
          <w:sz w:val="20"/>
          <w:szCs w:val="20"/>
        </w:rPr>
        <w:t xml:space="preserve"> </w:t>
      </w:r>
      <w:proofErr w:type="spellStart"/>
      <w:r w:rsidRPr="00474E0C">
        <w:rPr>
          <w:bCs/>
          <w:sz w:val="20"/>
          <w:szCs w:val="20"/>
        </w:rPr>
        <w:t>estimation</w:t>
      </w:r>
      <w:proofErr w:type="spellEnd"/>
      <w:r w:rsidRPr="00474E0C">
        <w:rPr>
          <w:bCs/>
          <w:sz w:val="20"/>
          <w:szCs w:val="20"/>
        </w:rPr>
        <w:t xml:space="preserve"> of </w:t>
      </w:r>
      <w:proofErr w:type="spellStart"/>
      <w:r w:rsidRPr="00474E0C">
        <w:rPr>
          <w:bCs/>
          <w:sz w:val="20"/>
          <w:szCs w:val="20"/>
        </w:rPr>
        <w:t>one</w:t>
      </w:r>
      <w:proofErr w:type="spellEnd"/>
      <w:r w:rsidRPr="00474E0C">
        <w:rPr>
          <w:bCs/>
          <w:sz w:val="20"/>
          <w:szCs w:val="20"/>
        </w:rPr>
        <w:t xml:space="preserve">-parameter </w:t>
      </w:r>
      <w:proofErr w:type="spellStart"/>
      <w:r w:rsidRPr="00474E0C">
        <w:rPr>
          <w:bCs/>
          <w:sz w:val="20"/>
          <w:szCs w:val="20"/>
        </w:rPr>
        <w:t>qubit</w:t>
      </w:r>
      <w:proofErr w:type="spellEnd"/>
      <w:r w:rsidRPr="00474E0C">
        <w:rPr>
          <w:bCs/>
          <w:sz w:val="20"/>
          <w:szCs w:val="20"/>
        </w:rPr>
        <w:t xml:space="preserve"> gates in the </w:t>
      </w:r>
      <w:proofErr w:type="spellStart"/>
      <w:r w:rsidRPr="00474E0C">
        <w:rPr>
          <w:bCs/>
          <w:sz w:val="20"/>
          <w:szCs w:val="20"/>
        </w:rPr>
        <w:t>presence</w:t>
      </w:r>
      <w:proofErr w:type="spellEnd"/>
      <w:r w:rsidRPr="00474E0C">
        <w:rPr>
          <w:bCs/>
          <w:sz w:val="20"/>
          <w:szCs w:val="20"/>
        </w:rPr>
        <w:t xml:space="preserve"> of </w:t>
      </w:r>
      <w:proofErr w:type="spellStart"/>
      <w:r w:rsidRPr="00474E0C">
        <w:rPr>
          <w:bCs/>
          <w:sz w:val="20"/>
          <w:szCs w:val="20"/>
        </w:rPr>
        <w:t>phase</w:t>
      </w:r>
      <w:proofErr w:type="spellEnd"/>
      <w:r w:rsidRPr="00474E0C">
        <w:rPr>
          <w:bCs/>
          <w:sz w:val="20"/>
          <w:szCs w:val="20"/>
        </w:rPr>
        <w:t xml:space="preserve"> </w:t>
      </w:r>
      <w:proofErr w:type="spellStart"/>
      <w:r w:rsidRPr="00474E0C">
        <w:rPr>
          <w:bCs/>
          <w:sz w:val="20"/>
          <w:szCs w:val="20"/>
        </w:rPr>
        <w:t>diffusion</w:t>
      </w:r>
      <w:proofErr w:type="spellEnd"/>
      <w:r w:rsidRPr="00474E0C">
        <w:rPr>
          <w:bCs/>
          <w:sz w:val="20"/>
          <w:szCs w:val="20"/>
        </w:rPr>
        <w:t xml:space="preserve">,        </w:t>
      </w:r>
    </w:p>
    <w:p w14:paraId="6DBCDD29" w14:textId="77777777" w:rsidR="008B3D59" w:rsidRPr="008B3D59" w:rsidRDefault="001E4DD7" w:rsidP="008B3D59">
      <w:pPr>
        <w:spacing w:line="240" w:lineRule="exact"/>
        <w:ind w:left="720"/>
        <w:rPr>
          <w:b/>
          <w:bCs/>
          <w:color w:val="008000"/>
          <w:sz w:val="20"/>
          <w:szCs w:val="20"/>
        </w:rPr>
      </w:pPr>
      <w:proofErr w:type="spellStart"/>
      <w:r w:rsidRPr="00EE0932">
        <w:rPr>
          <w:b/>
          <w:bCs/>
          <w:color w:val="008000"/>
          <w:sz w:val="20"/>
          <w:szCs w:val="20"/>
        </w:rPr>
        <w:t>Phys</w:t>
      </w:r>
      <w:proofErr w:type="spellEnd"/>
      <w:r w:rsidRPr="00EE0932">
        <w:rPr>
          <w:b/>
          <w:bCs/>
          <w:color w:val="008000"/>
          <w:sz w:val="20"/>
          <w:szCs w:val="20"/>
        </w:rPr>
        <w:t xml:space="preserve">. </w:t>
      </w:r>
      <w:proofErr w:type="spellStart"/>
      <w:r w:rsidRPr="00EE0932">
        <w:rPr>
          <w:b/>
          <w:bCs/>
          <w:color w:val="008000"/>
          <w:sz w:val="20"/>
          <w:szCs w:val="20"/>
        </w:rPr>
        <w:t>Rev</w:t>
      </w:r>
      <w:proofErr w:type="spellEnd"/>
      <w:r w:rsidRPr="00EE0932">
        <w:rPr>
          <w:b/>
          <w:bCs/>
          <w:color w:val="008000"/>
          <w:sz w:val="20"/>
          <w:szCs w:val="20"/>
        </w:rPr>
        <w:t>. A 81, 012305 (2010).</w:t>
      </w:r>
    </w:p>
    <w:p w14:paraId="017D5F7D" w14:textId="77777777" w:rsidR="005F6296" w:rsidRDefault="001E4DD7" w:rsidP="00011318">
      <w:pPr>
        <w:numPr>
          <w:ilvl w:val="0"/>
          <w:numId w:val="5"/>
        </w:numPr>
        <w:spacing w:line="240" w:lineRule="exact"/>
        <w:rPr>
          <w:sz w:val="20"/>
          <w:szCs w:val="20"/>
        </w:rPr>
      </w:pP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474E0C">
        <w:rPr>
          <w:color w:val="0000FF"/>
          <w:sz w:val="20"/>
          <w:szCs w:val="20"/>
        </w:rPr>
        <w:t xml:space="preserve">, </w:t>
      </w:r>
      <w:r w:rsidRPr="00474E0C">
        <w:rPr>
          <w:sz w:val="20"/>
          <w:szCs w:val="20"/>
        </w:rPr>
        <w:t xml:space="preserve">Marco M. </w:t>
      </w:r>
      <w:proofErr w:type="spellStart"/>
      <w:r w:rsidRPr="00474E0C">
        <w:rPr>
          <w:sz w:val="20"/>
          <w:szCs w:val="20"/>
        </w:rPr>
        <w:t>Genoni</w:t>
      </w:r>
      <w:proofErr w:type="spellEnd"/>
      <w:r w:rsidRPr="00474E0C">
        <w:rPr>
          <w:sz w:val="20"/>
          <w:szCs w:val="20"/>
        </w:rPr>
        <w:t xml:space="preserve">, </w:t>
      </w:r>
      <w:proofErr w:type="spellStart"/>
      <w:r w:rsidRPr="00474E0C">
        <w:rPr>
          <w:sz w:val="20"/>
          <w:szCs w:val="20"/>
        </w:rPr>
        <w:t>Stefano</w:t>
      </w:r>
      <w:proofErr w:type="spellEnd"/>
      <w:r w:rsidR="005F6296">
        <w:rPr>
          <w:sz w:val="20"/>
          <w:szCs w:val="20"/>
        </w:rPr>
        <w:t xml:space="preserve"> </w:t>
      </w:r>
      <w:proofErr w:type="spellStart"/>
      <w:r w:rsidR="005F6296">
        <w:rPr>
          <w:sz w:val="20"/>
          <w:szCs w:val="20"/>
        </w:rPr>
        <w:t>Olivares</w:t>
      </w:r>
      <w:proofErr w:type="spellEnd"/>
      <w:r w:rsidR="005F6296">
        <w:rPr>
          <w:sz w:val="20"/>
          <w:szCs w:val="20"/>
        </w:rPr>
        <w:t xml:space="preserve"> </w:t>
      </w:r>
      <w:proofErr w:type="spellStart"/>
      <w:r w:rsidR="005F6296">
        <w:rPr>
          <w:sz w:val="20"/>
          <w:szCs w:val="20"/>
        </w:rPr>
        <w:t>and</w:t>
      </w:r>
      <w:proofErr w:type="spellEnd"/>
      <w:r w:rsidR="005F6296">
        <w:rPr>
          <w:sz w:val="20"/>
          <w:szCs w:val="20"/>
        </w:rPr>
        <w:t xml:space="preserve"> Matteo G. A. Paris</w:t>
      </w:r>
    </w:p>
    <w:p w14:paraId="41C4FFF9" w14:textId="77777777" w:rsidR="008B3D59" w:rsidRDefault="001E4DD7" w:rsidP="008B3D59">
      <w:pPr>
        <w:spacing w:line="240" w:lineRule="exact"/>
        <w:ind w:left="720"/>
        <w:rPr>
          <w:sz w:val="20"/>
          <w:szCs w:val="20"/>
        </w:rPr>
      </w:pPr>
      <w:proofErr w:type="spellStart"/>
      <w:r w:rsidRPr="00474E0C">
        <w:rPr>
          <w:sz w:val="20"/>
          <w:szCs w:val="20"/>
        </w:rPr>
        <w:t>Phase</w:t>
      </w:r>
      <w:proofErr w:type="spellEnd"/>
      <w:r w:rsidRPr="00474E0C">
        <w:rPr>
          <w:sz w:val="20"/>
          <w:szCs w:val="20"/>
        </w:rPr>
        <w:t xml:space="preserve"> </w:t>
      </w:r>
      <w:proofErr w:type="spellStart"/>
      <w:r w:rsidRPr="00474E0C">
        <w:rPr>
          <w:sz w:val="20"/>
          <w:szCs w:val="20"/>
        </w:rPr>
        <w:t>estimation</w:t>
      </w:r>
      <w:proofErr w:type="spellEnd"/>
      <w:r w:rsidRPr="00474E0C">
        <w:rPr>
          <w:sz w:val="20"/>
          <w:szCs w:val="20"/>
        </w:rPr>
        <w:t xml:space="preserve"> in the </w:t>
      </w:r>
      <w:proofErr w:type="spellStart"/>
      <w:r w:rsidRPr="00474E0C">
        <w:rPr>
          <w:sz w:val="20"/>
          <w:szCs w:val="20"/>
        </w:rPr>
        <w:t>presence</w:t>
      </w:r>
      <w:proofErr w:type="spellEnd"/>
      <w:r w:rsidRPr="00474E0C">
        <w:rPr>
          <w:sz w:val="20"/>
          <w:szCs w:val="20"/>
        </w:rPr>
        <w:t xml:space="preserve"> of </w:t>
      </w:r>
      <w:proofErr w:type="spellStart"/>
      <w:r w:rsidRPr="00474E0C">
        <w:rPr>
          <w:sz w:val="20"/>
          <w:szCs w:val="20"/>
        </w:rPr>
        <w:t>phase</w:t>
      </w:r>
      <w:proofErr w:type="spellEnd"/>
      <w:r w:rsidRPr="00474E0C">
        <w:rPr>
          <w:sz w:val="20"/>
          <w:szCs w:val="20"/>
        </w:rPr>
        <w:t xml:space="preserve"> </w:t>
      </w:r>
      <w:proofErr w:type="spellStart"/>
      <w:r w:rsidRPr="00474E0C">
        <w:rPr>
          <w:sz w:val="20"/>
          <w:szCs w:val="20"/>
        </w:rPr>
        <w:t>diffusion</w:t>
      </w:r>
      <w:proofErr w:type="spellEnd"/>
      <w:r w:rsidRPr="00474E0C">
        <w:rPr>
          <w:sz w:val="20"/>
          <w:szCs w:val="20"/>
        </w:rPr>
        <w:t xml:space="preserve">: the </w:t>
      </w:r>
      <w:proofErr w:type="spellStart"/>
      <w:r w:rsidRPr="00474E0C">
        <w:rPr>
          <w:sz w:val="20"/>
          <w:szCs w:val="20"/>
        </w:rPr>
        <w:t>qubit</w:t>
      </w:r>
      <w:proofErr w:type="spellEnd"/>
      <w:r w:rsidRPr="00474E0C">
        <w:rPr>
          <w:sz w:val="20"/>
          <w:szCs w:val="20"/>
        </w:rPr>
        <w:t xml:space="preserve"> case </w:t>
      </w:r>
    </w:p>
    <w:p w14:paraId="3D9CCAD3" w14:textId="77777777" w:rsidR="00243F87" w:rsidRPr="002211AA" w:rsidRDefault="001E4DD7" w:rsidP="002211AA">
      <w:pPr>
        <w:spacing w:line="240" w:lineRule="exact"/>
        <w:ind w:left="720"/>
        <w:rPr>
          <w:b/>
          <w:color w:val="008000"/>
          <w:sz w:val="20"/>
          <w:szCs w:val="20"/>
        </w:rPr>
      </w:pPr>
      <w:proofErr w:type="spellStart"/>
      <w:r w:rsidRPr="00EE0932">
        <w:rPr>
          <w:b/>
          <w:color w:val="008000"/>
          <w:sz w:val="20"/>
          <w:szCs w:val="20"/>
        </w:rPr>
        <w:t>Phys</w:t>
      </w:r>
      <w:proofErr w:type="spellEnd"/>
      <w:r w:rsidRPr="00EE0932">
        <w:rPr>
          <w:b/>
          <w:color w:val="008000"/>
          <w:sz w:val="20"/>
          <w:szCs w:val="20"/>
        </w:rPr>
        <w:t xml:space="preserve">. Scr. </w:t>
      </w:r>
      <w:r w:rsidRPr="00EE0932">
        <w:rPr>
          <w:b/>
          <w:bCs/>
          <w:color w:val="008000"/>
          <w:sz w:val="20"/>
          <w:szCs w:val="20"/>
        </w:rPr>
        <w:t xml:space="preserve">T140 </w:t>
      </w:r>
      <w:r w:rsidR="000158EC" w:rsidRPr="00EE0932">
        <w:rPr>
          <w:b/>
          <w:color w:val="008000"/>
          <w:sz w:val="20"/>
          <w:szCs w:val="20"/>
        </w:rPr>
        <w:t xml:space="preserve">014062 </w:t>
      </w:r>
      <w:r w:rsidRPr="00EE0932">
        <w:rPr>
          <w:b/>
          <w:color w:val="008000"/>
          <w:sz w:val="20"/>
          <w:szCs w:val="20"/>
        </w:rPr>
        <w:t>(2010)</w:t>
      </w:r>
      <w:r w:rsidR="000158EC">
        <w:rPr>
          <w:b/>
          <w:color w:val="008000"/>
          <w:sz w:val="20"/>
          <w:szCs w:val="20"/>
        </w:rPr>
        <w:t>.</w:t>
      </w:r>
      <w:r w:rsidRPr="00EE0932">
        <w:rPr>
          <w:b/>
          <w:color w:val="008000"/>
          <w:sz w:val="20"/>
          <w:szCs w:val="20"/>
        </w:rPr>
        <w:t xml:space="preserve"> </w:t>
      </w:r>
    </w:p>
    <w:p w14:paraId="431DDE03" w14:textId="77777777" w:rsidR="0082743F" w:rsidRPr="00474E0C" w:rsidRDefault="0082743F" w:rsidP="000113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exact"/>
        <w:rPr>
          <w:color w:val="00000A"/>
          <w:sz w:val="20"/>
          <w:szCs w:val="20"/>
        </w:rPr>
      </w:pPr>
      <w:r w:rsidRPr="00474E0C">
        <w:rPr>
          <w:color w:val="00000A"/>
          <w:sz w:val="20"/>
          <w:szCs w:val="20"/>
        </w:rPr>
        <w:t>Matteo G. A.  Paris</w:t>
      </w:r>
      <w:r>
        <w:rPr>
          <w:sz w:val="20"/>
          <w:szCs w:val="20"/>
        </w:rPr>
        <w:t xml:space="preserve">, </w:t>
      </w:r>
      <w:r w:rsidRPr="00474E0C">
        <w:rPr>
          <w:sz w:val="20"/>
          <w:szCs w:val="20"/>
        </w:rPr>
        <w:t xml:space="preserve">Marco M. </w:t>
      </w:r>
      <w:proofErr w:type="spellStart"/>
      <w:r w:rsidRPr="00474E0C">
        <w:rPr>
          <w:sz w:val="20"/>
          <w:szCs w:val="20"/>
        </w:rPr>
        <w:t>Genoni</w:t>
      </w:r>
      <w:proofErr w:type="spellEnd"/>
      <w:r>
        <w:rPr>
          <w:color w:val="00000A"/>
          <w:sz w:val="20"/>
          <w:szCs w:val="20"/>
        </w:rPr>
        <w:t xml:space="preserve">,  </w:t>
      </w:r>
      <w:r w:rsidRPr="00474E0C">
        <w:rPr>
          <w:sz w:val="20"/>
          <w:szCs w:val="20"/>
        </w:rPr>
        <w:t xml:space="preserve">Nathan </w:t>
      </w:r>
      <w:proofErr w:type="spellStart"/>
      <w:r w:rsidRPr="00474E0C">
        <w:rPr>
          <w:sz w:val="20"/>
          <w:szCs w:val="20"/>
        </w:rPr>
        <w:t>Shammah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</w:p>
    <w:p w14:paraId="6BDAFF5D" w14:textId="77777777" w:rsidR="001E6DA8" w:rsidRDefault="0082743F" w:rsidP="00EE0932">
      <w:pPr>
        <w:pStyle w:val="Heading1"/>
        <w:spacing w:before="2" w:after="2" w:line="240" w:lineRule="exact"/>
        <w:ind w:left="720"/>
        <w:rPr>
          <w:rFonts w:ascii="Times New Roman" w:hAnsi="Times New Roman" w:cs="Times New Roman"/>
          <w:b w:val="0"/>
          <w:color w:val="00000A"/>
          <w:sz w:val="20"/>
          <w:szCs w:val="20"/>
        </w:rPr>
      </w:pPr>
      <w:proofErr w:type="spellStart"/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>Quantifying</w:t>
      </w:r>
      <w:proofErr w:type="spellEnd"/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 xml:space="preserve"> the </w:t>
      </w:r>
      <w:proofErr w:type="spellStart"/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>nonlinearity</w:t>
      </w:r>
      <w:proofErr w:type="spellEnd"/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 xml:space="preserve"> of a quantum </w:t>
      </w:r>
      <w:proofErr w:type="spellStart"/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>oscillator</w:t>
      </w:r>
      <w:proofErr w:type="spellEnd"/>
      <w:r w:rsidR="001E6DA8">
        <w:rPr>
          <w:rFonts w:ascii="Times New Roman" w:hAnsi="Times New Roman" w:cs="Times New Roman"/>
          <w:b w:val="0"/>
          <w:color w:val="00000A"/>
          <w:sz w:val="20"/>
          <w:szCs w:val="20"/>
        </w:rPr>
        <w:t>,</w:t>
      </w:r>
    </w:p>
    <w:p w14:paraId="4B8390AA" w14:textId="77777777" w:rsidR="00290406" w:rsidRPr="008D6D32" w:rsidRDefault="001E6DA8" w:rsidP="00EE0932">
      <w:pPr>
        <w:pStyle w:val="Heading1"/>
        <w:spacing w:before="2" w:after="2" w:line="240" w:lineRule="exact"/>
        <w:ind w:left="720"/>
        <w:rPr>
          <w:rFonts w:ascii="Times New Roman" w:hAnsi="Times New Roman" w:cs="Times New Roman"/>
          <w:b w:val="0"/>
          <w:color w:val="00000A"/>
          <w:sz w:val="20"/>
          <w:szCs w:val="20"/>
        </w:rPr>
      </w:pPr>
      <w:r w:rsidRPr="001E6DA8">
        <w:rPr>
          <w:rFonts w:ascii="Times New Roman" w:hAnsi="Times New Roman" w:cs="Times New Roman"/>
          <w:color w:val="008100"/>
          <w:sz w:val="20"/>
          <w:szCs w:val="20"/>
          <w:lang w:val="en-US" w:eastAsia="en-US"/>
        </w:rPr>
        <w:t>Phys. Rev. A 90, 012104 (2014)</w:t>
      </w:r>
      <w:r w:rsidR="000158EC">
        <w:rPr>
          <w:rFonts w:ascii="Times New Roman" w:hAnsi="Times New Roman" w:cs="Times New Roman"/>
          <w:color w:val="008100"/>
          <w:sz w:val="20"/>
          <w:szCs w:val="20"/>
          <w:lang w:val="en-US" w:eastAsia="en-US"/>
        </w:rPr>
        <w:t>.</w:t>
      </w:r>
      <w:r w:rsidR="0082743F"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 xml:space="preserve"> </w:t>
      </w:r>
    </w:p>
    <w:p w14:paraId="1151A998" w14:textId="77777777" w:rsidR="001E4DD7" w:rsidRPr="00474E0C" w:rsidRDefault="005F6296" w:rsidP="000113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exact"/>
        <w:rPr>
          <w:color w:val="00000A"/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t>Be</w:t>
      </w:r>
      <w:r w:rsidR="001E4DD7" w:rsidRPr="00474E0C">
        <w:rPr>
          <w:color w:val="0000FF"/>
          <w:sz w:val="20"/>
          <w:szCs w:val="20"/>
        </w:rPr>
        <w:t>rihu</w:t>
      </w:r>
      <w:proofErr w:type="spellEnd"/>
      <w:r w:rsidR="001E4DD7" w:rsidRPr="00474E0C">
        <w:rPr>
          <w:color w:val="0000FF"/>
          <w:sz w:val="20"/>
          <w:szCs w:val="20"/>
        </w:rPr>
        <w:t xml:space="preserve"> </w:t>
      </w:r>
      <w:proofErr w:type="spellStart"/>
      <w:r w:rsidR="001E4DD7" w:rsidRPr="00474E0C">
        <w:rPr>
          <w:color w:val="0000FF"/>
          <w:sz w:val="20"/>
          <w:szCs w:val="20"/>
        </w:rPr>
        <w:t>Teklu</w:t>
      </w:r>
      <w:proofErr w:type="spellEnd"/>
      <w:r w:rsidR="001E4DD7" w:rsidRPr="00474E0C">
        <w:rPr>
          <w:color w:val="0000FF"/>
          <w:sz w:val="20"/>
          <w:szCs w:val="20"/>
        </w:rPr>
        <w:t xml:space="preserve">, </w:t>
      </w:r>
      <w:proofErr w:type="spellStart"/>
      <w:r w:rsidR="003043AA" w:rsidRPr="00583483">
        <w:rPr>
          <w:sz w:val="20"/>
          <w:szCs w:val="20"/>
        </w:rPr>
        <w:t>Jacopo</w:t>
      </w:r>
      <w:proofErr w:type="spellEnd"/>
      <w:r w:rsidR="003043AA" w:rsidRPr="00583483">
        <w:rPr>
          <w:sz w:val="20"/>
          <w:szCs w:val="20"/>
        </w:rPr>
        <w:t xml:space="preserve"> </w:t>
      </w:r>
      <w:proofErr w:type="spellStart"/>
      <w:r w:rsidR="003043AA" w:rsidRPr="00583483">
        <w:rPr>
          <w:sz w:val="20"/>
          <w:szCs w:val="20"/>
        </w:rPr>
        <w:t>Trapani</w:t>
      </w:r>
      <w:proofErr w:type="spellEnd"/>
      <w:r w:rsidR="003043AA">
        <w:rPr>
          <w:sz w:val="20"/>
          <w:szCs w:val="20"/>
        </w:rPr>
        <w:t>,</w:t>
      </w:r>
      <w:r w:rsidR="003043AA" w:rsidRPr="00474E0C">
        <w:rPr>
          <w:sz w:val="20"/>
          <w:szCs w:val="20"/>
        </w:rPr>
        <w:t xml:space="preserve"> </w:t>
      </w:r>
      <w:proofErr w:type="spellStart"/>
      <w:r w:rsidR="001E4DD7" w:rsidRPr="00474E0C">
        <w:rPr>
          <w:sz w:val="20"/>
          <w:szCs w:val="20"/>
        </w:rPr>
        <w:t>Stefano</w:t>
      </w:r>
      <w:proofErr w:type="spellEnd"/>
      <w:r w:rsidR="001E4DD7" w:rsidRPr="00474E0C">
        <w:rPr>
          <w:sz w:val="20"/>
          <w:szCs w:val="20"/>
        </w:rPr>
        <w:t xml:space="preserve"> </w:t>
      </w:r>
      <w:proofErr w:type="spellStart"/>
      <w:r w:rsidR="001E4DD7" w:rsidRPr="00474E0C">
        <w:rPr>
          <w:color w:val="00000A"/>
          <w:sz w:val="20"/>
          <w:szCs w:val="20"/>
        </w:rPr>
        <w:t>Olivares</w:t>
      </w:r>
      <w:proofErr w:type="spellEnd"/>
      <w:r w:rsidR="001E4DD7" w:rsidRPr="00474E0C">
        <w:rPr>
          <w:color w:val="00000A"/>
          <w:sz w:val="20"/>
          <w:szCs w:val="20"/>
        </w:rPr>
        <w:t xml:space="preserve"> </w:t>
      </w:r>
      <w:proofErr w:type="spellStart"/>
      <w:r w:rsidR="001E4DD7" w:rsidRPr="00474E0C">
        <w:rPr>
          <w:color w:val="00000A"/>
          <w:sz w:val="20"/>
          <w:szCs w:val="20"/>
        </w:rPr>
        <w:t>and</w:t>
      </w:r>
      <w:proofErr w:type="spellEnd"/>
      <w:r w:rsidR="001E4DD7" w:rsidRPr="00474E0C">
        <w:rPr>
          <w:color w:val="00000A"/>
          <w:sz w:val="20"/>
          <w:szCs w:val="20"/>
        </w:rPr>
        <w:t xml:space="preserve"> Matteo G. A.  Paris </w:t>
      </w:r>
    </w:p>
    <w:p w14:paraId="04E3EBE9" w14:textId="77777777" w:rsidR="00130A9E" w:rsidRDefault="009045D9" w:rsidP="00130A9E">
      <w:pPr>
        <w:spacing w:line="240" w:lineRule="exact"/>
        <w:ind w:left="720"/>
        <w:rPr>
          <w:sz w:val="20"/>
          <w:szCs w:val="20"/>
          <w:lang w:val="en-US" w:eastAsia="en-US"/>
        </w:rPr>
      </w:pPr>
      <w:r w:rsidRPr="00130A9E">
        <w:rPr>
          <w:sz w:val="20"/>
          <w:szCs w:val="20"/>
          <w:lang w:val="en-US" w:eastAsia="en-US"/>
        </w:rPr>
        <w:t>Noisy quantum phase communication channels</w:t>
      </w:r>
      <w:r w:rsidR="00130A9E">
        <w:rPr>
          <w:sz w:val="20"/>
          <w:szCs w:val="20"/>
          <w:lang w:val="en-US" w:eastAsia="en-US"/>
        </w:rPr>
        <w:t xml:space="preserve">, </w:t>
      </w:r>
    </w:p>
    <w:p w14:paraId="36DE0C42" w14:textId="77777777" w:rsidR="00A15D8D" w:rsidRPr="00130A9E" w:rsidRDefault="00130A9E" w:rsidP="00130A9E">
      <w:pPr>
        <w:spacing w:line="240" w:lineRule="exact"/>
        <w:ind w:left="720"/>
        <w:rPr>
          <w:b/>
          <w:color w:val="008000"/>
          <w:sz w:val="20"/>
          <w:szCs w:val="20"/>
        </w:rPr>
      </w:pPr>
      <w:proofErr w:type="spellStart"/>
      <w:r w:rsidRPr="00EE0932">
        <w:rPr>
          <w:b/>
          <w:color w:val="008000"/>
          <w:sz w:val="20"/>
          <w:szCs w:val="20"/>
        </w:rPr>
        <w:t>Phys</w:t>
      </w:r>
      <w:proofErr w:type="spellEnd"/>
      <w:r w:rsidRPr="00EE0932">
        <w:rPr>
          <w:b/>
          <w:color w:val="008000"/>
          <w:sz w:val="20"/>
          <w:szCs w:val="20"/>
        </w:rPr>
        <w:t xml:space="preserve">. Scr. </w:t>
      </w:r>
      <w:r w:rsidRPr="000158EC">
        <w:rPr>
          <w:b/>
          <w:bCs/>
          <w:color w:val="008000"/>
          <w:sz w:val="20"/>
          <w:szCs w:val="20"/>
        </w:rPr>
        <w:t>90</w:t>
      </w:r>
      <w:r w:rsidR="000158EC">
        <w:rPr>
          <w:b/>
          <w:bCs/>
          <w:color w:val="008000"/>
          <w:sz w:val="20"/>
          <w:szCs w:val="20"/>
        </w:rPr>
        <w:t>,</w:t>
      </w:r>
      <w:r w:rsidRPr="00EE0932">
        <w:rPr>
          <w:b/>
          <w:bCs/>
          <w:color w:val="008000"/>
          <w:sz w:val="20"/>
          <w:szCs w:val="20"/>
        </w:rPr>
        <w:t xml:space="preserve"> </w:t>
      </w:r>
      <w:r w:rsidR="000158EC">
        <w:rPr>
          <w:b/>
          <w:color w:val="008000"/>
          <w:sz w:val="20"/>
          <w:szCs w:val="20"/>
        </w:rPr>
        <w:t xml:space="preserve">074027 </w:t>
      </w:r>
      <w:r>
        <w:rPr>
          <w:b/>
          <w:color w:val="008000"/>
          <w:sz w:val="20"/>
          <w:szCs w:val="20"/>
        </w:rPr>
        <w:t xml:space="preserve">(2015) </w:t>
      </w:r>
      <w:r w:rsidR="000158EC">
        <w:rPr>
          <w:b/>
          <w:color w:val="008000"/>
          <w:sz w:val="20"/>
          <w:szCs w:val="20"/>
        </w:rPr>
        <w:t>.</w:t>
      </w:r>
    </w:p>
    <w:p w14:paraId="7F8905CE" w14:textId="77777777" w:rsidR="00A15D8D" w:rsidRDefault="00A15D8D" w:rsidP="000113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exact"/>
        <w:rPr>
          <w:color w:val="00000A"/>
          <w:sz w:val="20"/>
          <w:szCs w:val="20"/>
        </w:rPr>
      </w:pP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sz w:val="20"/>
          <w:szCs w:val="20"/>
        </w:rPr>
        <w:t xml:space="preserve">, Alessandro </w:t>
      </w:r>
      <w:proofErr w:type="spellStart"/>
      <w:r>
        <w:rPr>
          <w:sz w:val="20"/>
          <w:szCs w:val="20"/>
        </w:rPr>
        <w:t>Ferraro</w:t>
      </w:r>
      <w:proofErr w:type="spellEnd"/>
      <w:r>
        <w:rPr>
          <w:sz w:val="20"/>
          <w:szCs w:val="20"/>
        </w:rPr>
        <w:t xml:space="preserve">, Mauro </w:t>
      </w:r>
      <w:proofErr w:type="spellStart"/>
      <w:r>
        <w:rPr>
          <w:sz w:val="20"/>
          <w:szCs w:val="20"/>
        </w:rPr>
        <w:t>Paternostro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color w:val="00000A"/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r>
        <w:rPr>
          <w:color w:val="00000A"/>
          <w:sz w:val="20"/>
          <w:szCs w:val="20"/>
        </w:rPr>
        <w:t>Matteo G. A. Paris</w:t>
      </w:r>
      <w:r>
        <w:rPr>
          <w:sz w:val="20"/>
          <w:szCs w:val="20"/>
        </w:rPr>
        <w:t xml:space="preserve"> </w:t>
      </w:r>
    </w:p>
    <w:p w14:paraId="46B0BB21" w14:textId="77777777" w:rsidR="004744A8" w:rsidRDefault="00A15D8D" w:rsidP="00A15D8D">
      <w:pPr>
        <w:widowControl w:val="0"/>
        <w:autoSpaceDE w:val="0"/>
        <w:autoSpaceDN w:val="0"/>
        <w:adjustRightInd w:val="0"/>
        <w:ind w:left="720"/>
        <w:rPr>
          <w:color w:val="00000A"/>
          <w:sz w:val="20"/>
          <w:szCs w:val="20"/>
          <w:lang w:val="en-US" w:eastAsia="en-US"/>
        </w:rPr>
      </w:pPr>
      <w:r w:rsidRPr="009635AD">
        <w:rPr>
          <w:color w:val="00000A"/>
          <w:sz w:val="20"/>
          <w:szCs w:val="20"/>
          <w:lang w:val="en-US" w:eastAsia="en-US"/>
        </w:rPr>
        <w:t xml:space="preserve">Nonlinearity and </w:t>
      </w:r>
      <w:proofErr w:type="spellStart"/>
      <w:r w:rsidRPr="009635AD">
        <w:rPr>
          <w:color w:val="00000A"/>
          <w:sz w:val="20"/>
          <w:szCs w:val="20"/>
          <w:lang w:val="en-US" w:eastAsia="en-US"/>
        </w:rPr>
        <w:t>nonclassicality</w:t>
      </w:r>
      <w:proofErr w:type="spellEnd"/>
      <w:r w:rsidRPr="009635AD">
        <w:rPr>
          <w:color w:val="00000A"/>
          <w:sz w:val="20"/>
          <w:szCs w:val="20"/>
          <w:lang w:val="en-US" w:eastAsia="en-US"/>
        </w:rPr>
        <w:t xml:space="preserve"> in a </w:t>
      </w:r>
      <w:proofErr w:type="spellStart"/>
      <w:r w:rsidRPr="009635AD">
        <w:rPr>
          <w:color w:val="00000A"/>
          <w:sz w:val="20"/>
          <w:szCs w:val="20"/>
          <w:lang w:val="en-US" w:eastAsia="en-US"/>
        </w:rPr>
        <w:t>nanomechanical</w:t>
      </w:r>
      <w:proofErr w:type="spellEnd"/>
      <w:r w:rsidRPr="009635AD">
        <w:rPr>
          <w:color w:val="00000A"/>
          <w:sz w:val="20"/>
          <w:szCs w:val="20"/>
          <w:lang w:val="en-US" w:eastAsia="en-US"/>
        </w:rPr>
        <w:t xml:space="preserve"> resonator</w:t>
      </w:r>
      <w:r>
        <w:rPr>
          <w:color w:val="00000A"/>
          <w:sz w:val="20"/>
          <w:szCs w:val="20"/>
          <w:lang w:val="en-US" w:eastAsia="en-US"/>
        </w:rPr>
        <w:t xml:space="preserve"> </w:t>
      </w:r>
      <w:r w:rsidR="004744A8">
        <w:rPr>
          <w:color w:val="00000A"/>
          <w:sz w:val="20"/>
          <w:szCs w:val="20"/>
          <w:lang w:val="en-US" w:eastAsia="en-US"/>
        </w:rPr>
        <w:t xml:space="preserve"> </w:t>
      </w:r>
    </w:p>
    <w:p w14:paraId="0507AE3E" w14:textId="77777777" w:rsidR="00F462C4" w:rsidRPr="00F462C4" w:rsidRDefault="00DA4F2D" w:rsidP="00E625C7">
      <w:pPr>
        <w:widowControl w:val="0"/>
        <w:autoSpaceDE w:val="0"/>
        <w:autoSpaceDN w:val="0"/>
        <w:adjustRightInd w:val="0"/>
        <w:ind w:left="720"/>
        <w:rPr>
          <w:b/>
          <w:color w:val="008000"/>
          <w:sz w:val="20"/>
          <w:szCs w:val="20"/>
        </w:rPr>
      </w:pPr>
      <w:r>
        <w:rPr>
          <w:b/>
          <w:color w:val="008000"/>
          <w:sz w:val="20"/>
          <w:szCs w:val="20"/>
        </w:rPr>
        <w:t xml:space="preserve">EPJ Quantum Technology </w:t>
      </w:r>
      <w:r w:rsidR="000158EC">
        <w:rPr>
          <w:b/>
          <w:color w:val="008000"/>
          <w:sz w:val="20"/>
          <w:szCs w:val="20"/>
        </w:rPr>
        <w:t>2,16 (</w:t>
      </w:r>
      <w:r w:rsidR="004744A8" w:rsidRPr="004744A8">
        <w:rPr>
          <w:b/>
          <w:color w:val="008000"/>
          <w:sz w:val="20"/>
          <w:szCs w:val="20"/>
        </w:rPr>
        <w:t>2015</w:t>
      </w:r>
      <w:r w:rsidR="000158EC">
        <w:rPr>
          <w:b/>
          <w:color w:val="008000"/>
          <w:sz w:val="20"/>
          <w:szCs w:val="20"/>
        </w:rPr>
        <w:t>).</w:t>
      </w:r>
    </w:p>
    <w:p w14:paraId="12B43E6B" w14:textId="77777777" w:rsidR="00583483" w:rsidRPr="00474E0C" w:rsidRDefault="00583483" w:rsidP="000113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exact"/>
        <w:rPr>
          <w:color w:val="00000A"/>
          <w:sz w:val="20"/>
          <w:szCs w:val="20"/>
        </w:rPr>
      </w:pPr>
      <w:proofErr w:type="spellStart"/>
      <w:r w:rsidRPr="00583483">
        <w:rPr>
          <w:sz w:val="20"/>
          <w:szCs w:val="20"/>
        </w:rPr>
        <w:t>Jacopo</w:t>
      </w:r>
      <w:proofErr w:type="spellEnd"/>
      <w:r w:rsidRPr="00583483">
        <w:rPr>
          <w:sz w:val="20"/>
          <w:szCs w:val="20"/>
        </w:rPr>
        <w:t xml:space="preserve"> </w:t>
      </w:r>
      <w:proofErr w:type="spellStart"/>
      <w:r w:rsidRPr="00583483">
        <w:rPr>
          <w:sz w:val="20"/>
          <w:szCs w:val="20"/>
        </w:rPr>
        <w:t>Trapani</w:t>
      </w:r>
      <w:proofErr w:type="spellEnd"/>
      <w:r>
        <w:rPr>
          <w:sz w:val="20"/>
          <w:szCs w:val="20"/>
        </w:rPr>
        <w:t>,</w:t>
      </w:r>
      <w:r>
        <w:rPr>
          <w:color w:val="0000FF"/>
          <w:sz w:val="20"/>
          <w:szCs w:val="20"/>
        </w:rPr>
        <w:t xml:space="preserve"> </w:t>
      </w:r>
      <w:proofErr w:type="spellStart"/>
      <w:r w:rsidR="002F6768">
        <w:rPr>
          <w:color w:val="0000FF"/>
          <w:sz w:val="20"/>
          <w:szCs w:val="20"/>
        </w:rPr>
        <w:t>Be</w:t>
      </w:r>
      <w:r w:rsidR="002F6768" w:rsidRPr="00474E0C">
        <w:rPr>
          <w:color w:val="0000FF"/>
          <w:sz w:val="20"/>
          <w:szCs w:val="20"/>
        </w:rPr>
        <w:t>rihu</w:t>
      </w:r>
      <w:proofErr w:type="spellEnd"/>
      <w:r w:rsidR="002F6768" w:rsidRPr="00474E0C">
        <w:rPr>
          <w:color w:val="0000FF"/>
          <w:sz w:val="20"/>
          <w:szCs w:val="20"/>
        </w:rPr>
        <w:t xml:space="preserve"> </w:t>
      </w:r>
      <w:proofErr w:type="spellStart"/>
      <w:r w:rsidR="002F6768" w:rsidRPr="00474E0C">
        <w:rPr>
          <w:color w:val="0000FF"/>
          <w:sz w:val="20"/>
          <w:szCs w:val="20"/>
        </w:rPr>
        <w:t>Teklu</w:t>
      </w:r>
      <w:proofErr w:type="spellEnd"/>
      <w:r w:rsidR="002F6768">
        <w:rPr>
          <w:sz w:val="20"/>
          <w:szCs w:val="20"/>
        </w:rPr>
        <w:t xml:space="preserve">, </w:t>
      </w:r>
      <w:proofErr w:type="spellStart"/>
      <w:r w:rsidRPr="00474E0C">
        <w:rPr>
          <w:sz w:val="20"/>
          <w:szCs w:val="20"/>
        </w:rPr>
        <w:t>Stefano</w:t>
      </w:r>
      <w:proofErr w:type="spellEnd"/>
      <w:r w:rsidRPr="00474E0C">
        <w:rPr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Olivares</w:t>
      </w:r>
      <w:proofErr w:type="spellEnd"/>
      <w:r w:rsidRPr="00474E0C">
        <w:rPr>
          <w:color w:val="00000A"/>
          <w:sz w:val="20"/>
          <w:szCs w:val="20"/>
        </w:rPr>
        <w:t xml:space="preserve"> </w:t>
      </w:r>
      <w:proofErr w:type="spellStart"/>
      <w:r w:rsidRPr="00474E0C">
        <w:rPr>
          <w:color w:val="00000A"/>
          <w:sz w:val="20"/>
          <w:szCs w:val="20"/>
        </w:rPr>
        <w:t>and</w:t>
      </w:r>
      <w:proofErr w:type="spellEnd"/>
      <w:r w:rsidRPr="00474E0C">
        <w:rPr>
          <w:color w:val="00000A"/>
          <w:sz w:val="20"/>
          <w:szCs w:val="20"/>
        </w:rPr>
        <w:t xml:space="preserve"> Matteo G. A.  Paris </w:t>
      </w:r>
    </w:p>
    <w:p w14:paraId="27CB43B3" w14:textId="77777777" w:rsidR="00035628" w:rsidRPr="00035628" w:rsidRDefault="002F6768" w:rsidP="00035628">
      <w:pPr>
        <w:pStyle w:val="Heading1"/>
        <w:spacing w:before="2" w:after="2" w:line="240" w:lineRule="exact"/>
        <w:ind w:left="720"/>
        <w:rPr>
          <w:rFonts w:ascii="Times New Roman" w:hAnsi="Times New Roman" w:cs="Times New Roman"/>
          <w:b w:val="0"/>
          <w:sz w:val="20"/>
          <w:szCs w:val="20"/>
        </w:rPr>
      </w:pPr>
      <w:r w:rsidRPr="00035628">
        <w:rPr>
          <w:rFonts w:ascii="Times New Roman" w:hAnsi="Times New Roman" w:cs="Times New Roman"/>
          <w:b w:val="0"/>
          <w:sz w:val="20"/>
          <w:szCs w:val="20"/>
          <w:lang w:val="en-US" w:eastAsia="en-US"/>
        </w:rPr>
        <w:t xml:space="preserve">Quantum phase communication channels in the presence of static and dynamical phase diffusion </w:t>
      </w:r>
    </w:p>
    <w:p w14:paraId="3BF0DFAD" w14:textId="77777777" w:rsidR="00C90E2C" w:rsidRPr="00C62359" w:rsidRDefault="00035628" w:rsidP="00C62359">
      <w:pPr>
        <w:pStyle w:val="Heading1"/>
        <w:spacing w:before="2" w:after="2" w:line="240" w:lineRule="exact"/>
        <w:ind w:left="720"/>
        <w:rPr>
          <w:rFonts w:ascii="Times New Roman" w:hAnsi="Times New Roman" w:cs="Times New Roman"/>
          <w:b w:val="0"/>
          <w:color w:val="00000A"/>
          <w:sz w:val="20"/>
          <w:szCs w:val="20"/>
        </w:rPr>
      </w:pPr>
      <w:r>
        <w:rPr>
          <w:rFonts w:ascii="Times New Roman" w:hAnsi="Times New Roman" w:cs="Times New Roman"/>
          <w:color w:val="008100"/>
          <w:sz w:val="20"/>
          <w:szCs w:val="20"/>
          <w:lang w:val="en-US" w:eastAsia="en-US"/>
        </w:rPr>
        <w:t>Phys. Rev. A 92, 012317 (2015</w:t>
      </w:r>
      <w:r w:rsidRPr="001E6DA8">
        <w:rPr>
          <w:rFonts w:ascii="Times New Roman" w:hAnsi="Times New Roman" w:cs="Times New Roman"/>
          <w:color w:val="008100"/>
          <w:sz w:val="20"/>
          <w:szCs w:val="20"/>
          <w:lang w:val="en-US" w:eastAsia="en-US"/>
        </w:rPr>
        <w:t>)</w:t>
      </w:r>
      <w:r w:rsidR="000158EC">
        <w:rPr>
          <w:rFonts w:ascii="Times New Roman" w:hAnsi="Times New Roman" w:cs="Times New Roman"/>
          <w:color w:val="008100"/>
          <w:sz w:val="20"/>
          <w:szCs w:val="20"/>
          <w:lang w:val="en-US" w:eastAsia="en-US"/>
        </w:rPr>
        <w:t>.</w:t>
      </w:r>
      <w:r w:rsidRPr="00474E0C">
        <w:rPr>
          <w:rFonts w:ascii="Times New Roman" w:hAnsi="Times New Roman" w:cs="Times New Roman"/>
          <w:b w:val="0"/>
          <w:color w:val="00000A"/>
          <w:sz w:val="20"/>
          <w:szCs w:val="20"/>
        </w:rPr>
        <w:t xml:space="preserve"> </w:t>
      </w:r>
    </w:p>
    <w:p w14:paraId="22C1CBC9" w14:textId="77777777" w:rsidR="00C90E2C" w:rsidRPr="000816B2" w:rsidRDefault="00C90E2C" w:rsidP="00011318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40" w:lineRule="exact"/>
        <w:rPr>
          <w:color w:val="00000A"/>
          <w:sz w:val="20"/>
          <w:szCs w:val="20"/>
        </w:rPr>
      </w:pPr>
      <w:proofErr w:type="spellStart"/>
      <w:r w:rsidRPr="00474E0C">
        <w:rPr>
          <w:color w:val="0000FF"/>
          <w:sz w:val="20"/>
          <w:szCs w:val="20"/>
        </w:rPr>
        <w:t>Berihu</w:t>
      </w:r>
      <w:proofErr w:type="spellEnd"/>
      <w:r w:rsidRPr="00474E0C"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sz w:val="20"/>
          <w:szCs w:val="20"/>
        </w:rPr>
        <w:t xml:space="preserve">, D. D. </w:t>
      </w:r>
      <w:proofErr w:type="spellStart"/>
      <w:r>
        <w:rPr>
          <w:sz w:val="20"/>
          <w:szCs w:val="20"/>
        </w:rPr>
        <w:t>Solnyshkov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G. </w:t>
      </w:r>
      <w:proofErr w:type="spellStart"/>
      <w:r>
        <w:rPr>
          <w:sz w:val="20"/>
          <w:szCs w:val="20"/>
        </w:rPr>
        <w:t>Malpuech</w:t>
      </w:r>
      <w:proofErr w:type="spellEnd"/>
      <w:r>
        <w:rPr>
          <w:sz w:val="20"/>
          <w:szCs w:val="20"/>
        </w:rPr>
        <w:t xml:space="preserve"> </w:t>
      </w:r>
    </w:p>
    <w:p w14:paraId="7FB3B2FC" w14:textId="77777777" w:rsidR="00C90E2C" w:rsidRDefault="00C90E2C" w:rsidP="00C90E2C">
      <w:pPr>
        <w:widowControl w:val="0"/>
        <w:autoSpaceDE w:val="0"/>
        <w:autoSpaceDN w:val="0"/>
        <w:adjustRightInd w:val="0"/>
        <w:spacing w:line="240" w:lineRule="exact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Non-</w:t>
      </w:r>
      <w:r w:rsidRPr="00AF22A6">
        <w:rPr>
          <w:color w:val="000000"/>
          <w:sz w:val="20"/>
          <w:szCs w:val="20"/>
        </w:rPr>
        <w:t xml:space="preserve">equilibrium </w:t>
      </w:r>
      <w:proofErr w:type="spellStart"/>
      <w:r w:rsidRPr="00AF22A6">
        <w:rPr>
          <w:color w:val="000000"/>
          <w:sz w:val="20"/>
          <w:szCs w:val="20"/>
        </w:rPr>
        <w:t>condensation</w:t>
      </w:r>
      <w:proofErr w:type="spellEnd"/>
      <w:r w:rsidRPr="00AF22A6">
        <w:rPr>
          <w:color w:val="000000"/>
          <w:sz w:val="20"/>
          <w:szCs w:val="20"/>
        </w:rPr>
        <w:t xml:space="preserve"> in </w:t>
      </w:r>
      <w:proofErr w:type="spellStart"/>
      <w:r w:rsidRPr="00AF22A6">
        <w:rPr>
          <w:color w:val="000000"/>
          <w:sz w:val="20"/>
          <w:szCs w:val="20"/>
        </w:rPr>
        <w:t>periodic</w:t>
      </w:r>
      <w:proofErr w:type="spellEnd"/>
      <w:r w:rsidRPr="00AF22A6">
        <w:rPr>
          <w:color w:val="000000"/>
          <w:sz w:val="20"/>
          <w:szCs w:val="20"/>
        </w:rPr>
        <w:t xml:space="preserve"> </w:t>
      </w:r>
      <w:proofErr w:type="spellStart"/>
      <w:r w:rsidRPr="00AF22A6">
        <w:rPr>
          <w:color w:val="000000"/>
          <w:sz w:val="20"/>
          <w:szCs w:val="20"/>
        </w:rPr>
        <w:t>polariton</w:t>
      </w:r>
      <w:proofErr w:type="spellEnd"/>
      <w:r w:rsidRPr="00AF22A6">
        <w:rPr>
          <w:color w:val="000000"/>
          <w:sz w:val="20"/>
          <w:szCs w:val="20"/>
        </w:rPr>
        <w:t xml:space="preserve"> </w:t>
      </w:r>
      <w:proofErr w:type="spellStart"/>
      <w:r w:rsidRPr="00AF22A6">
        <w:rPr>
          <w:color w:val="000000"/>
          <w:sz w:val="20"/>
          <w:szCs w:val="20"/>
        </w:rPr>
        <w:t>lattices</w:t>
      </w:r>
      <w:proofErr w:type="spellEnd"/>
      <w:r w:rsidRPr="00AF22A6">
        <w:rPr>
          <w:color w:val="000000"/>
          <w:sz w:val="20"/>
          <w:szCs w:val="20"/>
        </w:rPr>
        <w:t xml:space="preserve"> </w:t>
      </w:r>
    </w:p>
    <w:p w14:paraId="48D9D68C" w14:textId="63212168" w:rsidR="00EE5673" w:rsidRPr="00614333" w:rsidRDefault="00C71596" w:rsidP="00F00806">
      <w:pPr>
        <w:widowControl w:val="0"/>
        <w:autoSpaceDE w:val="0"/>
        <w:autoSpaceDN w:val="0"/>
        <w:adjustRightInd w:val="0"/>
        <w:rPr>
          <w:b/>
          <w:color w:val="008000"/>
          <w:sz w:val="20"/>
          <w:szCs w:val="20"/>
          <w:lang w:val="en-US" w:eastAsia="en-US"/>
        </w:rPr>
      </w:pPr>
      <w:r>
        <w:rPr>
          <w:color w:val="2197D2"/>
          <w:sz w:val="13"/>
          <w:szCs w:val="13"/>
          <w:lang w:val="en-US" w:eastAsia="en-US"/>
        </w:rPr>
        <w:t xml:space="preserve">                      </w:t>
      </w:r>
      <w:proofErr w:type="spellStart"/>
      <w:proofErr w:type="gramStart"/>
      <w:r w:rsidR="00F00806" w:rsidRPr="00614333">
        <w:rPr>
          <w:b/>
          <w:color w:val="008000"/>
          <w:sz w:val="20"/>
          <w:szCs w:val="20"/>
          <w:lang w:val="en-US" w:eastAsia="en-US"/>
        </w:rPr>
        <w:t>Superlattices</w:t>
      </w:r>
      <w:proofErr w:type="spellEnd"/>
      <w:r w:rsidR="00F00806" w:rsidRPr="00614333">
        <w:rPr>
          <w:b/>
          <w:color w:val="008000"/>
          <w:sz w:val="20"/>
          <w:szCs w:val="20"/>
          <w:lang w:val="en-US" w:eastAsia="en-US"/>
        </w:rPr>
        <w:t xml:space="preserve"> and Microstructures </w:t>
      </w:r>
      <w:r w:rsidRPr="00614333">
        <w:rPr>
          <w:b/>
          <w:color w:val="008000"/>
          <w:sz w:val="20"/>
          <w:szCs w:val="20"/>
          <w:lang w:val="en-US" w:eastAsia="en-US"/>
        </w:rPr>
        <w:t xml:space="preserve">100 </w:t>
      </w:r>
      <w:r w:rsidR="00614333">
        <w:rPr>
          <w:b/>
          <w:color w:val="008000"/>
          <w:sz w:val="20"/>
          <w:szCs w:val="20"/>
          <w:lang w:val="en-US" w:eastAsia="en-US"/>
        </w:rPr>
        <w:t xml:space="preserve">1-8 </w:t>
      </w:r>
      <w:r w:rsidRPr="00614333">
        <w:rPr>
          <w:b/>
          <w:color w:val="008000"/>
          <w:sz w:val="20"/>
          <w:szCs w:val="20"/>
          <w:lang w:val="en-US" w:eastAsia="en-US"/>
        </w:rPr>
        <w:t>(2016</w:t>
      </w:r>
      <w:r w:rsidR="00F00806" w:rsidRPr="00614333">
        <w:rPr>
          <w:b/>
          <w:color w:val="008000"/>
          <w:sz w:val="20"/>
          <w:szCs w:val="20"/>
          <w:lang w:val="en-US" w:eastAsia="en-US"/>
        </w:rPr>
        <w:t>)</w:t>
      </w:r>
      <w:r w:rsidR="00C32D78">
        <w:rPr>
          <w:b/>
          <w:color w:val="008000"/>
          <w:sz w:val="20"/>
          <w:szCs w:val="20"/>
          <w:lang w:val="en-US" w:eastAsia="en-US"/>
        </w:rPr>
        <w:t xml:space="preserve"> </w:t>
      </w:r>
      <w:r w:rsidR="00C32D78" w:rsidRPr="00C32D78">
        <w:rPr>
          <w:b/>
          <w:color w:val="008000"/>
          <w:sz w:val="20"/>
          <w:szCs w:val="20"/>
          <w:lang w:val="en-US" w:eastAsia="en-US"/>
        </w:rPr>
        <w:t>(Cover of the journal)</w:t>
      </w:r>
      <w:r w:rsidR="00614333">
        <w:rPr>
          <w:b/>
          <w:color w:val="008000"/>
          <w:sz w:val="20"/>
          <w:szCs w:val="20"/>
          <w:lang w:val="en-US" w:eastAsia="en-US"/>
        </w:rPr>
        <w:t>.</w:t>
      </w:r>
      <w:proofErr w:type="gramEnd"/>
      <w:r w:rsidR="00C32D78">
        <w:rPr>
          <w:b/>
          <w:color w:val="008000"/>
          <w:sz w:val="20"/>
          <w:szCs w:val="20"/>
          <w:lang w:val="en-US" w:eastAsia="en-US"/>
        </w:rPr>
        <w:t xml:space="preserve"> </w:t>
      </w:r>
    </w:p>
    <w:p w14:paraId="06A00EF7" w14:textId="3CB8FC6B" w:rsidR="009174C7" w:rsidRPr="00F00806" w:rsidRDefault="009174C7" w:rsidP="00011318">
      <w:pPr>
        <w:pStyle w:val="ListParagraph"/>
        <w:widowControl w:val="0"/>
        <w:numPr>
          <w:ilvl w:val="0"/>
          <w:numId w:val="8"/>
        </w:numPr>
        <w:rPr>
          <w:sz w:val="16"/>
          <w:szCs w:val="16"/>
        </w:rPr>
      </w:pPr>
      <w:r w:rsidRPr="00F00806">
        <w:t xml:space="preserve">D. D. </w:t>
      </w:r>
      <w:proofErr w:type="spellStart"/>
      <w:r w:rsidRPr="00F00806">
        <w:t>Solnyshkov</w:t>
      </w:r>
      <w:proofErr w:type="spellEnd"/>
      <w:r w:rsidRPr="00F00806">
        <w:t xml:space="preserve">, A. V. </w:t>
      </w:r>
      <w:proofErr w:type="spellStart"/>
      <w:r w:rsidRPr="00F00806">
        <w:t>Nalitov</w:t>
      </w:r>
      <w:proofErr w:type="spellEnd"/>
      <w:r w:rsidRPr="00F00806">
        <w:t xml:space="preserve">, </w:t>
      </w:r>
      <w:proofErr w:type="spellStart"/>
      <w:r w:rsidRPr="00F00806">
        <w:rPr>
          <w:color w:val="0000FF"/>
        </w:rPr>
        <w:t>Berihu</w:t>
      </w:r>
      <w:proofErr w:type="spellEnd"/>
      <w:r w:rsidRPr="00F00806">
        <w:rPr>
          <w:color w:val="0000FF"/>
        </w:rPr>
        <w:t xml:space="preserve"> </w:t>
      </w:r>
      <w:proofErr w:type="spellStart"/>
      <w:r w:rsidRPr="00F00806">
        <w:rPr>
          <w:color w:val="0000FF"/>
        </w:rPr>
        <w:t>Teklu</w:t>
      </w:r>
      <w:proofErr w:type="spellEnd"/>
      <w:r w:rsidRPr="00F00806">
        <w:t xml:space="preserve">, L. Franck and G. </w:t>
      </w:r>
      <w:proofErr w:type="spellStart"/>
      <w:r w:rsidRPr="00F00806">
        <w:t>Malpuech</w:t>
      </w:r>
      <w:proofErr w:type="spellEnd"/>
      <w:r w:rsidRPr="00F00806">
        <w:t xml:space="preserve"> </w:t>
      </w:r>
    </w:p>
    <w:p w14:paraId="7665CA3F" w14:textId="77777777" w:rsidR="0074566B" w:rsidRDefault="009174C7" w:rsidP="0074566B">
      <w:pPr>
        <w:widowControl w:val="0"/>
        <w:autoSpaceDE w:val="0"/>
        <w:autoSpaceDN w:val="0"/>
        <w:adjustRightInd w:val="0"/>
        <w:spacing w:line="240" w:lineRule="exact"/>
        <w:ind w:left="720"/>
        <w:rPr>
          <w:sz w:val="20"/>
          <w:szCs w:val="20"/>
        </w:rPr>
      </w:pPr>
      <w:r w:rsidRPr="009174C7">
        <w:rPr>
          <w:sz w:val="20"/>
          <w:szCs w:val="20"/>
        </w:rPr>
        <w:t>Spin-</w:t>
      </w:r>
      <w:proofErr w:type="spellStart"/>
      <w:r w:rsidRPr="009174C7">
        <w:rPr>
          <w:sz w:val="20"/>
          <w:szCs w:val="20"/>
        </w:rPr>
        <w:t>dependent</w:t>
      </w:r>
      <w:proofErr w:type="spellEnd"/>
      <w:r w:rsidRPr="009174C7">
        <w:rPr>
          <w:sz w:val="20"/>
          <w:szCs w:val="20"/>
        </w:rPr>
        <w:t xml:space="preserve"> Klein </w:t>
      </w:r>
      <w:proofErr w:type="spellStart"/>
      <w:r w:rsidRPr="009174C7">
        <w:rPr>
          <w:sz w:val="20"/>
          <w:szCs w:val="20"/>
        </w:rPr>
        <w:t>tunneling</w:t>
      </w:r>
      <w:proofErr w:type="spellEnd"/>
      <w:r w:rsidRPr="009174C7">
        <w:rPr>
          <w:sz w:val="20"/>
          <w:szCs w:val="20"/>
        </w:rPr>
        <w:t xml:space="preserve"> in </w:t>
      </w:r>
      <w:proofErr w:type="spellStart"/>
      <w:r w:rsidRPr="009174C7">
        <w:rPr>
          <w:sz w:val="20"/>
          <w:szCs w:val="20"/>
        </w:rPr>
        <w:t>polariton</w:t>
      </w:r>
      <w:proofErr w:type="spellEnd"/>
      <w:r w:rsidRPr="009174C7">
        <w:rPr>
          <w:sz w:val="20"/>
          <w:szCs w:val="20"/>
        </w:rPr>
        <w:t xml:space="preserve"> </w:t>
      </w:r>
      <w:proofErr w:type="spellStart"/>
      <w:r w:rsidRPr="009174C7">
        <w:rPr>
          <w:sz w:val="20"/>
          <w:szCs w:val="20"/>
        </w:rPr>
        <w:t>graphene</w:t>
      </w:r>
      <w:proofErr w:type="spellEnd"/>
      <w:r w:rsidRPr="009174C7">
        <w:rPr>
          <w:sz w:val="20"/>
          <w:szCs w:val="20"/>
        </w:rPr>
        <w:t xml:space="preserve"> </w:t>
      </w:r>
      <w:proofErr w:type="spellStart"/>
      <w:r w:rsidRPr="009174C7">
        <w:rPr>
          <w:sz w:val="20"/>
          <w:szCs w:val="20"/>
        </w:rPr>
        <w:t>with</w:t>
      </w:r>
      <w:proofErr w:type="spellEnd"/>
      <w:r w:rsidRPr="009174C7">
        <w:rPr>
          <w:sz w:val="20"/>
          <w:szCs w:val="20"/>
        </w:rPr>
        <w:t xml:space="preserve"> </w:t>
      </w:r>
      <w:proofErr w:type="spellStart"/>
      <w:r w:rsidRPr="009174C7">
        <w:rPr>
          <w:sz w:val="20"/>
          <w:szCs w:val="20"/>
        </w:rPr>
        <w:t>photonic</w:t>
      </w:r>
      <w:proofErr w:type="spellEnd"/>
      <w:r w:rsidRPr="009174C7">
        <w:rPr>
          <w:sz w:val="20"/>
          <w:szCs w:val="20"/>
        </w:rPr>
        <w:t xml:space="preserve"> spin-</w:t>
      </w:r>
      <w:proofErr w:type="spellStart"/>
      <w:r w:rsidRPr="009174C7">
        <w:rPr>
          <w:sz w:val="20"/>
          <w:szCs w:val="20"/>
        </w:rPr>
        <w:t>orbit</w:t>
      </w:r>
      <w:proofErr w:type="spellEnd"/>
      <w:r w:rsidRPr="009174C7">
        <w:rPr>
          <w:sz w:val="20"/>
          <w:szCs w:val="20"/>
        </w:rPr>
        <w:t xml:space="preserve"> </w:t>
      </w:r>
      <w:proofErr w:type="spellStart"/>
      <w:r w:rsidRPr="009174C7">
        <w:rPr>
          <w:sz w:val="20"/>
          <w:szCs w:val="20"/>
        </w:rPr>
        <w:t>interaction</w:t>
      </w:r>
      <w:proofErr w:type="spellEnd"/>
    </w:p>
    <w:p w14:paraId="2CDC411A" w14:textId="3A0CC202" w:rsidR="00125206" w:rsidRPr="0074566B" w:rsidRDefault="00125206" w:rsidP="0074566B">
      <w:pPr>
        <w:widowControl w:val="0"/>
        <w:autoSpaceDE w:val="0"/>
        <w:autoSpaceDN w:val="0"/>
        <w:adjustRightInd w:val="0"/>
        <w:spacing w:line="240" w:lineRule="exact"/>
        <w:ind w:left="720"/>
        <w:rPr>
          <w:sz w:val="20"/>
          <w:szCs w:val="20"/>
        </w:rPr>
      </w:pPr>
      <w:r w:rsidRPr="00336481">
        <w:rPr>
          <w:b/>
          <w:color w:val="008100"/>
          <w:sz w:val="20"/>
          <w:szCs w:val="20"/>
          <w:lang w:val="en-US" w:eastAsia="en-US"/>
        </w:rPr>
        <w:t>Phys. Rev. B 93, 085404 (2016)</w:t>
      </w:r>
      <w:r>
        <w:rPr>
          <w:color w:val="008100"/>
          <w:sz w:val="20"/>
          <w:szCs w:val="20"/>
          <w:lang w:val="en-US" w:eastAsia="en-US"/>
        </w:rPr>
        <w:t>.</w:t>
      </w:r>
      <w:r w:rsidRPr="00474E0C">
        <w:rPr>
          <w:color w:val="00000A"/>
          <w:sz w:val="20"/>
          <w:szCs w:val="20"/>
        </w:rPr>
        <w:t xml:space="preserve"> </w:t>
      </w:r>
    </w:p>
    <w:p w14:paraId="18BA40DD" w14:textId="02C5AE43" w:rsidR="00D7483A" w:rsidRPr="009174C7" w:rsidRDefault="00D7483A" w:rsidP="00011318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r w:rsidRPr="009174C7">
        <w:rPr>
          <w:sz w:val="20"/>
          <w:szCs w:val="20"/>
        </w:rPr>
        <w:t xml:space="preserve">D. D. </w:t>
      </w:r>
      <w:proofErr w:type="spellStart"/>
      <w:r w:rsidRPr="009174C7">
        <w:rPr>
          <w:sz w:val="20"/>
          <w:szCs w:val="20"/>
        </w:rPr>
        <w:t>Solnyshkov</w:t>
      </w:r>
      <w:proofErr w:type="spellEnd"/>
      <w:r w:rsidRPr="009174C7">
        <w:rPr>
          <w:sz w:val="20"/>
          <w:szCs w:val="20"/>
        </w:rPr>
        <w:t xml:space="preserve">, </w:t>
      </w:r>
      <w:r>
        <w:rPr>
          <w:sz w:val="20"/>
          <w:szCs w:val="20"/>
        </w:rPr>
        <w:t>O. Bleu</w:t>
      </w:r>
      <w:r w:rsidRPr="009174C7">
        <w:rPr>
          <w:sz w:val="20"/>
          <w:szCs w:val="20"/>
        </w:rPr>
        <w:t xml:space="preserve">, </w:t>
      </w:r>
      <w:r w:rsidR="00B83672">
        <w:rPr>
          <w:color w:val="0000FF"/>
          <w:sz w:val="20"/>
          <w:szCs w:val="20"/>
        </w:rPr>
        <w:t xml:space="preserve">B.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9174C7">
        <w:rPr>
          <w:sz w:val="20"/>
          <w:szCs w:val="20"/>
        </w:rPr>
        <w:t xml:space="preserve">,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G. </w:t>
      </w:r>
      <w:proofErr w:type="spellStart"/>
      <w:r w:rsidRPr="009174C7">
        <w:rPr>
          <w:sz w:val="20"/>
          <w:szCs w:val="20"/>
        </w:rPr>
        <w:t>Malpuech</w:t>
      </w:r>
      <w:proofErr w:type="spellEnd"/>
      <w:r w:rsidRPr="009174C7">
        <w:rPr>
          <w:sz w:val="20"/>
          <w:szCs w:val="20"/>
        </w:rPr>
        <w:t xml:space="preserve"> </w:t>
      </w:r>
    </w:p>
    <w:p w14:paraId="7DF16FA7" w14:textId="15432D03" w:rsidR="00C4669A" w:rsidRDefault="00D7483A" w:rsidP="00D7483A">
      <w:pPr>
        <w:rPr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              </w:t>
      </w:r>
      <w:proofErr w:type="spellStart"/>
      <w:r w:rsidR="003D5497">
        <w:rPr>
          <w:sz w:val="20"/>
          <w:szCs w:val="20"/>
        </w:rPr>
        <w:t>Chirality</w:t>
      </w:r>
      <w:proofErr w:type="spellEnd"/>
      <w:r w:rsidR="003D5497">
        <w:rPr>
          <w:sz w:val="20"/>
          <w:szCs w:val="20"/>
        </w:rPr>
        <w:t xml:space="preserve"> of </w:t>
      </w:r>
      <w:proofErr w:type="spellStart"/>
      <w:r w:rsidR="003D5497">
        <w:rPr>
          <w:sz w:val="20"/>
          <w:szCs w:val="20"/>
        </w:rPr>
        <w:t>Topological</w:t>
      </w:r>
      <w:proofErr w:type="spellEnd"/>
      <w:r w:rsidR="003D5497">
        <w:rPr>
          <w:sz w:val="20"/>
          <w:szCs w:val="20"/>
        </w:rPr>
        <w:t xml:space="preserve"> Gap </w:t>
      </w:r>
      <w:proofErr w:type="spellStart"/>
      <w:r w:rsidR="003D5497">
        <w:rPr>
          <w:sz w:val="20"/>
          <w:szCs w:val="20"/>
        </w:rPr>
        <w:t>Solitons</w:t>
      </w:r>
      <w:proofErr w:type="spellEnd"/>
      <w:r w:rsidR="003D5497">
        <w:rPr>
          <w:sz w:val="20"/>
          <w:szCs w:val="20"/>
        </w:rPr>
        <w:t xml:space="preserve"> in </w:t>
      </w:r>
      <w:proofErr w:type="spellStart"/>
      <w:r w:rsidR="003D5497">
        <w:rPr>
          <w:sz w:val="20"/>
          <w:szCs w:val="20"/>
        </w:rPr>
        <w:t>Bosonic</w:t>
      </w:r>
      <w:proofErr w:type="spellEnd"/>
      <w:r w:rsidR="003D5497">
        <w:rPr>
          <w:sz w:val="20"/>
          <w:szCs w:val="20"/>
        </w:rPr>
        <w:t xml:space="preserve"> </w:t>
      </w:r>
      <w:proofErr w:type="spellStart"/>
      <w:r w:rsidR="003D5497">
        <w:rPr>
          <w:sz w:val="20"/>
          <w:szCs w:val="20"/>
        </w:rPr>
        <w:t>Dimer</w:t>
      </w:r>
      <w:proofErr w:type="spellEnd"/>
      <w:r w:rsidR="003D5497">
        <w:rPr>
          <w:sz w:val="20"/>
          <w:szCs w:val="20"/>
        </w:rPr>
        <w:t xml:space="preserve"> </w:t>
      </w:r>
      <w:proofErr w:type="spellStart"/>
      <w:r w:rsidR="003D5497">
        <w:rPr>
          <w:sz w:val="20"/>
          <w:szCs w:val="20"/>
        </w:rPr>
        <w:t>C</w:t>
      </w:r>
      <w:r w:rsidR="00B83672" w:rsidRPr="00B83672">
        <w:rPr>
          <w:sz w:val="20"/>
          <w:szCs w:val="20"/>
        </w:rPr>
        <w:t>hains</w:t>
      </w:r>
      <w:proofErr w:type="spellEnd"/>
      <w:r w:rsidR="008A3523">
        <w:rPr>
          <w:sz w:val="20"/>
          <w:szCs w:val="20"/>
        </w:rPr>
        <w:t xml:space="preserve"> </w:t>
      </w:r>
    </w:p>
    <w:p w14:paraId="0ADC3143" w14:textId="5B70ABAD" w:rsidR="000240ED" w:rsidRDefault="00E37D99" w:rsidP="00E37D99">
      <w:pPr>
        <w:widowControl w:val="0"/>
        <w:autoSpaceDE w:val="0"/>
        <w:autoSpaceDN w:val="0"/>
        <w:adjustRightInd w:val="0"/>
        <w:spacing w:line="240" w:lineRule="exact"/>
        <w:ind w:left="720"/>
        <w:rPr>
          <w:b/>
          <w:color w:val="008100"/>
          <w:sz w:val="20"/>
          <w:szCs w:val="20"/>
          <w:lang w:val="en-US" w:eastAsia="en-US"/>
        </w:rPr>
      </w:pPr>
      <w:r w:rsidRPr="00336481">
        <w:rPr>
          <w:b/>
          <w:color w:val="008100"/>
          <w:sz w:val="20"/>
          <w:szCs w:val="20"/>
          <w:lang w:val="en-US" w:eastAsia="en-US"/>
        </w:rPr>
        <w:t xml:space="preserve">Phys. Rev. </w:t>
      </w:r>
      <w:proofErr w:type="spellStart"/>
      <w:r>
        <w:rPr>
          <w:b/>
          <w:color w:val="008100"/>
          <w:sz w:val="20"/>
          <w:szCs w:val="20"/>
          <w:lang w:val="en-US" w:eastAsia="en-US"/>
        </w:rPr>
        <w:t>Lett</w:t>
      </w:r>
      <w:proofErr w:type="spellEnd"/>
      <w:r>
        <w:rPr>
          <w:b/>
          <w:color w:val="008100"/>
          <w:sz w:val="20"/>
          <w:szCs w:val="20"/>
          <w:lang w:val="en-US" w:eastAsia="en-US"/>
        </w:rPr>
        <w:t xml:space="preserve">. </w:t>
      </w:r>
      <w:proofErr w:type="gramStart"/>
      <w:r>
        <w:rPr>
          <w:b/>
          <w:color w:val="008100"/>
          <w:sz w:val="20"/>
          <w:szCs w:val="20"/>
          <w:lang w:val="en-US" w:eastAsia="en-US"/>
        </w:rPr>
        <w:t>118, 023901 (2017).</w:t>
      </w:r>
      <w:proofErr w:type="gramEnd"/>
    </w:p>
    <w:p w14:paraId="2B258C2B" w14:textId="678AF068" w:rsidR="00E00408" w:rsidRDefault="005F406B" w:rsidP="00011318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Pr="00E0040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, </w:t>
      </w:r>
      <w:proofErr w:type="spellStart"/>
      <w:r w:rsidR="00CC739A" w:rsidRPr="00403750">
        <w:rPr>
          <w:sz w:val="20"/>
          <w:szCs w:val="20"/>
        </w:rPr>
        <w:t>Faisal</w:t>
      </w:r>
      <w:proofErr w:type="spellEnd"/>
      <w:r w:rsidR="00CC739A" w:rsidRPr="00403750">
        <w:rPr>
          <w:sz w:val="20"/>
          <w:szCs w:val="20"/>
        </w:rPr>
        <w:t xml:space="preserve"> </w:t>
      </w:r>
      <w:proofErr w:type="spellStart"/>
      <w:r w:rsidR="00CC739A" w:rsidRPr="00403750">
        <w:rPr>
          <w:sz w:val="20"/>
          <w:szCs w:val="20"/>
        </w:rPr>
        <w:t>Shah</w:t>
      </w:r>
      <w:proofErr w:type="spellEnd"/>
      <w:r w:rsidR="00CC739A" w:rsidRPr="00403750">
        <w:rPr>
          <w:sz w:val="20"/>
          <w:szCs w:val="20"/>
        </w:rPr>
        <w:t xml:space="preserve"> Khan</w:t>
      </w:r>
      <w:r w:rsidR="00E00408" w:rsidRPr="009174C7">
        <w:rPr>
          <w:sz w:val="20"/>
          <w:szCs w:val="20"/>
        </w:rPr>
        <w:t xml:space="preserve">, </w:t>
      </w:r>
      <w:proofErr w:type="spellStart"/>
      <w:r w:rsidR="00E00408" w:rsidRPr="009174C7">
        <w:rPr>
          <w:sz w:val="20"/>
          <w:szCs w:val="20"/>
        </w:rPr>
        <w:t>and</w:t>
      </w:r>
      <w:proofErr w:type="spellEnd"/>
      <w:r w:rsidR="00E00408" w:rsidRPr="009174C7">
        <w:rPr>
          <w:sz w:val="20"/>
          <w:szCs w:val="20"/>
        </w:rPr>
        <w:t xml:space="preserve"> </w:t>
      </w:r>
      <w:r w:rsidR="00E00408">
        <w:rPr>
          <w:sz w:val="20"/>
          <w:szCs w:val="20"/>
        </w:rPr>
        <w:t xml:space="preserve">Tim </w:t>
      </w:r>
      <w:proofErr w:type="spellStart"/>
      <w:r w:rsidR="00E00408">
        <w:rPr>
          <w:sz w:val="20"/>
          <w:szCs w:val="20"/>
        </w:rPr>
        <w:t>Byrnes</w:t>
      </w:r>
      <w:proofErr w:type="spellEnd"/>
      <w:r w:rsidR="00E00408" w:rsidRPr="009174C7">
        <w:rPr>
          <w:sz w:val="20"/>
          <w:szCs w:val="20"/>
        </w:rPr>
        <w:t xml:space="preserve"> </w:t>
      </w:r>
    </w:p>
    <w:p w14:paraId="38110E86" w14:textId="77777777" w:rsidR="00871B27" w:rsidRDefault="009E0D84" w:rsidP="009E0D84">
      <w:pPr>
        <w:widowControl w:val="0"/>
        <w:autoSpaceDE w:val="0"/>
        <w:autoSpaceDN w:val="0"/>
        <w:adjustRightInd w:val="0"/>
        <w:spacing w:line="240" w:lineRule="exact"/>
        <w:ind w:left="720"/>
        <w:rPr>
          <w:sz w:val="20"/>
          <w:szCs w:val="20"/>
          <w:lang w:val="en-US" w:eastAsia="en-US"/>
        </w:rPr>
      </w:pPr>
      <w:r w:rsidRPr="00E00408">
        <w:rPr>
          <w:sz w:val="20"/>
          <w:szCs w:val="20"/>
          <w:lang w:val="en-US" w:eastAsia="en-US"/>
        </w:rPr>
        <w:t>Cavity-induced mirror-mirror entanglement in single-atom Raman laser</w:t>
      </w:r>
      <w:r>
        <w:rPr>
          <w:sz w:val="20"/>
          <w:szCs w:val="20"/>
          <w:lang w:val="en-US" w:eastAsia="en-US"/>
        </w:rPr>
        <w:t xml:space="preserve"> </w:t>
      </w:r>
    </w:p>
    <w:p w14:paraId="230233C9" w14:textId="77777777" w:rsidR="00871B27" w:rsidRDefault="00871B27" w:rsidP="00871B27">
      <w:pPr>
        <w:widowControl w:val="0"/>
        <w:autoSpaceDE w:val="0"/>
        <w:autoSpaceDN w:val="0"/>
        <w:adjustRightInd w:val="0"/>
        <w:spacing w:line="240" w:lineRule="exact"/>
        <w:ind w:left="720"/>
        <w:rPr>
          <w:b/>
          <w:color w:val="0000FF"/>
          <w:sz w:val="20"/>
          <w:szCs w:val="20"/>
        </w:rPr>
      </w:pPr>
      <w:r w:rsidRPr="00871B27">
        <w:rPr>
          <w:b/>
          <w:color w:val="008200"/>
          <w:sz w:val="20"/>
          <w:szCs w:val="20"/>
          <w:lang w:val="en-US" w:eastAsia="en-US"/>
        </w:rPr>
        <w:t>Phys. Rev. A 97, 023829 (2018).</w:t>
      </w:r>
      <w:r w:rsidRPr="00871B27">
        <w:rPr>
          <w:b/>
          <w:color w:val="0000FF"/>
          <w:sz w:val="20"/>
          <w:szCs w:val="20"/>
        </w:rPr>
        <w:t xml:space="preserve"> </w:t>
      </w:r>
    </w:p>
    <w:p w14:paraId="608BDD1A" w14:textId="77777777" w:rsidR="00D66F12" w:rsidRPr="00871B27" w:rsidRDefault="00D66F12" w:rsidP="00D66F12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 w:rsidRPr="00871B27">
        <w:rPr>
          <w:sz w:val="20"/>
          <w:szCs w:val="20"/>
        </w:rPr>
        <w:t>Hamza</w:t>
      </w:r>
      <w:proofErr w:type="spellEnd"/>
      <w:r w:rsidRPr="00871B27">
        <w:rPr>
          <w:sz w:val="20"/>
          <w:szCs w:val="20"/>
        </w:rPr>
        <w:t xml:space="preserve"> </w:t>
      </w:r>
      <w:proofErr w:type="spellStart"/>
      <w:r w:rsidRPr="00871B27">
        <w:rPr>
          <w:sz w:val="20"/>
          <w:szCs w:val="20"/>
        </w:rPr>
        <w:t>Adnane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color w:val="0000FF"/>
          <w:sz w:val="20"/>
          <w:szCs w:val="20"/>
        </w:rPr>
        <w:t xml:space="preserve">, </w:t>
      </w:r>
      <w:r>
        <w:rPr>
          <w:sz w:val="20"/>
          <w:szCs w:val="20"/>
          <w:vertAlign w:val="superscript"/>
        </w:rPr>
        <w:t xml:space="preserve">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</w:t>
      </w:r>
      <w:r w:rsidRPr="00474E0C">
        <w:rPr>
          <w:color w:val="00000A"/>
          <w:sz w:val="20"/>
          <w:szCs w:val="20"/>
        </w:rPr>
        <w:t>Matteo G. A.  Paris</w:t>
      </w:r>
    </w:p>
    <w:p w14:paraId="70AE0BE1" w14:textId="77777777" w:rsidR="00D66F12" w:rsidRDefault="00D66F12" w:rsidP="00D66F12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Quantum </w:t>
      </w:r>
      <w:proofErr w:type="spellStart"/>
      <w:r>
        <w:rPr>
          <w:sz w:val="20"/>
          <w:szCs w:val="20"/>
        </w:rPr>
        <w:t>phase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communication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channels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assisted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by</w:t>
      </w:r>
      <w:proofErr w:type="spellEnd"/>
      <w:r>
        <w:rPr>
          <w:sz w:val="20"/>
          <w:szCs w:val="20"/>
        </w:rPr>
        <w:t xml:space="preserve"> non-</w:t>
      </w:r>
      <w:proofErr w:type="spellStart"/>
      <w:r>
        <w:rPr>
          <w:sz w:val="20"/>
          <w:szCs w:val="20"/>
        </w:rPr>
        <w:t>deterministic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noiseless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amplifiers</w:t>
      </w:r>
      <w:proofErr w:type="spellEnd"/>
      <w:r>
        <w:rPr>
          <w:sz w:val="20"/>
          <w:szCs w:val="20"/>
        </w:rPr>
        <w:t xml:space="preserve"> </w:t>
      </w:r>
    </w:p>
    <w:p w14:paraId="6BDEF06C" w14:textId="6BC4E3D5" w:rsidR="00F45A98" w:rsidRPr="00F45A98" w:rsidRDefault="00F45A98" w:rsidP="00D66F12">
      <w:pPr>
        <w:ind w:left="720"/>
        <w:rPr>
          <w:b/>
          <w:color w:val="008000"/>
          <w:sz w:val="20"/>
          <w:szCs w:val="20"/>
        </w:rPr>
      </w:pPr>
      <w:r w:rsidRPr="00F45A98">
        <w:rPr>
          <w:b/>
          <w:color w:val="008000"/>
          <w:sz w:val="20"/>
          <w:szCs w:val="20"/>
        </w:rPr>
        <w:t xml:space="preserve">J. </w:t>
      </w:r>
      <w:proofErr w:type="spellStart"/>
      <w:r w:rsidRPr="00F45A98">
        <w:rPr>
          <w:b/>
          <w:color w:val="008000"/>
          <w:sz w:val="20"/>
          <w:szCs w:val="20"/>
        </w:rPr>
        <w:t>Opt</w:t>
      </w:r>
      <w:proofErr w:type="spellEnd"/>
      <w:r w:rsidRPr="00F45A98">
        <w:rPr>
          <w:b/>
          <w:color w:val="008000"/>
          <w:sz w:val="20"/>
          <w:szCs w:val="20"/>
        </w:rPr>
        <w:t xml:space="preserve">. Soc. Am. B </w:t>
      </w:r>
      <w:r w:rsidRPr="00F45A98">
        <w:rPr>
          <w:b/>
          <w:bCs/>
          <w:color w:val="008000"/>
          <w:sz w:val="20"/>
          <w:szCs w:val="20"/>
        </w:rPr>
        <w:t>36</w:t>
      </w:r>
      <w:r w:rsidRPr="00F45A98">
        <w:rPr>
          <w:b/>
          <w:color w:val="008000"/>
          <w:sz w:val="20"/>
          <w:szCs w:val="20"/>
        </w:rPr>
        <w:t>, 2938-2945 (2019)</w:t>
      </w:r>
    </w:p>
    <w:p w14:paraId="3E5D8D83" w14:textId="1DA6A3D3" w:rsidR="00234849" w:rsidRPr="00871B27" w:rsidRDefault="00234849" w:rsidP="00234849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color w:val="0000FF"/>
          <w:sz w:val="20"/>
          <w:szCs w:val="20"/>
        </w:rPr>
        <w:t xml:space="preserve">, </w:t>
      </w:r>
      <w:r w:rsidRPr="00234849">
        <w:rPr>
          <w:sz w:val="20"/>
          <w:szCs w:val="20"/>
        </w:rPr>
        <w:t>Matteo Bina</w:t>
      </w:r>
      <w:r>
        <w:rPr>
          <w:color w:val="0000FF"/>
          <w:sz w:val="20"/>
          <w:szCs w:val="20"/>
        </w:rPr>
        <w:t xml:space="preserve">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</w:t>
      </w:r>
      <w:r w:rsidRPr="00474E0C">
        <w:rPr>
          <w:color w:val="00000A"/>
          <w:sz w:val="20"/>
          <w:szCs w:val="20"/>
        </w:rPr>
        <w:t>Matteo G. A.  Paris</w:t>
      </w:r>
    </w:p>
    <w:p w14:paraId="503EBC28" w14:textId="2BFF31B8" w:rsidR="00234849" w:rsidRDefault="00234849" w:rsidP="00234849">
      <w:pPr>
        <w:pStyle w:val="ListParagraph"/>
        <w:widowControl w:val="0"/>
        <w:spacing w:line="240" w:lineRule="exact"/>
        <w:rPr>
          <w:color w:val="000000"/>
        </w:rPr>
      </w:pPr>
      <w:r>
        <w:t>Noisy propagation of Gaussian states in optical media with finite bandwidth</w:t>
      </w:r>
      <w:r w:rsidRPr="00E83BCC">
        <w:t xml:space="preserve"> (</w:t>
      </w:r>
      <w:r w:rsidRPr="00E83BCC">
        <w:rPr>
          <w:color w:val="000000"/>
        </w:rPr>
        <w:t xml:space="preserve">in preparation) </w:t>
      </w:r>
    </w:p>
    <w:p w14:paraId="6CF56A20" w14:textId="6208E5C4" w:rsidR="00F75A31" w:rsidRPr="00871B27" w:rsidRDefault="00F75A31" w:rsidP="00F75A3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color w:val="0000FF"/>
          <w:sz w:val="20"/>
          <w:szCs w:val="20"/>
        </w:rPr>
        <w:t xml:space="preserve">,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</w:t>
      </w:r>
      <w:r w:rsidRPr="00474E0C">
        <w:rPr>
          <w:color w:val="00000A"/>
          <w:sz w:val="20"/>
          <w:szCs w:val="20"/>
        </w:rPr>
        <w:t>Matteo G. A.  Paris</w:t>
      </w:r>
    </w:p>
    <w:p w14:paraId="28B6194D" w14:textId="088CD394" w:rsidR="00F75A31" w:rsidRPr="00F75A31" w:rsidRDefault="00F75A31" w:rsidP="00F75A31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 Roman" w:hAnsi="Times Roman" w:cs="Times Roman"/>
          <w:color w:val="000000"/>
          <w:sz w:val="20"/>
          <w:szCs w:val="20"/>
          <w:lang w:val="en-US" w:eastAsia="en-US"/>
        </w:rPr>
      </w:pPr>
      <w:r>
        <w:t xml:space="preserve">       </w:t>
      </w:r>
      <w:r w:rsidR="00D75891">
        <w:t xml:space="preserve">    </w:t>
      </w:r>
      <w:r>
        <w:t xml:space="preserve"> </w:t>
      </w:r>
      <w:r w:rsidRPr="00F75A31">
        <w:rPr>
          <w:color w:val="000000"/>
          <w:sz w:val="20"/>
          <w:szCs w:val="20"/>
          <w:lang w:val="en-US" w:eastAsia="en-US"/>
        </w:rPr>
        <w:t xml:space="preserve">Continuous-variable entanglement in </w:t>
      </w:r>
      <w:proofErr w:type="spellStart"/>
      <w:r w:rsidRPr="00F75A31">
        <w:rPr>
          <w:color w:val="000000"/>
          <w:sz w:val="20"/>
          <w:szCs w:val="20"/>
          <w:lang w:val="en-US" w:eastAsia="en-US"/>
        </w:rPr>
        <w:t>Lorentzian</w:t>
      </w:r>
      <w:proofErr w:type="spellEnd"/>
      <w:r w:rsidRPr="00F75A31">
        <w:rPr>
          <w:color w:val="000000"/>
          <w:sz w:val="20"/>
          <w:szCs w:val="20"/>
          <w:lang w:val="en-US" w:eastAsia="en-US"/>
        </w:rPr>
        <w:t xml:space="preserve"> spectrum</w:t>
      </w:r>
      <w:r w:rsidRPr="00E83BCC">
        <w:t xml:space="preserve"> </w:t>
      </w:r>
      <w:r w:rsidRPr="00F75A31">
        <w:rPr>
          <w:sz w:val="20"/>
          <w:szCs w:val="20"/>
        </w:rPr>
        <w:t>(</w:t>
      </w:r>
      <w:r w:rsidRPr="00F75A31">
        <w:rPr>
          <w:color w:val="000000"/>
          <w:sz w:val="20"/>
          <w:szCs w:val="20"/>
        </w:rPr>
        <w:t xml:space="preserve">in preparation) </w:t>
      </w:r>
    </w:p>
    <w:p w14:paraId="7447254C" w14:textId="77777777" w:rsidR="007210F4" w:rsidRPr="009E0D84" w:rsidRDefault="007210F4" w:rsidP="007210F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 xml:space="preserve">Simon J.D. Phoenix, </w:t>
      </w:r>
      <w:proofErr w:type="spellStart"/>
      <w:r w:rsidRPr="00403750">
        <w:rPr>
          <w:sz w:val="20"/>
          <w:szCs w:val="20"/>
        </w:rPr>
        <w:t>Faisal</w:t>
      </w:r>
      <w:proofErr w:type="spellEnd"/>
      <w:r w:rsidRPr="00403750">
        <w:rPr>
          <w:sz w:val="20"/>
          <w:szCs w:val="20"/>
        </w:rPr>
        <w:t xml:space="preserve"> </w:t>
      </w:r>
      <w:proofErr w:type="spellStart"/>
      <w:r w:rsidRPr="00403750">
        <w:rPr>
          <w:sz w:val="20"/>
          <w:szCs w:val="20"/>
        </w:rPr>
        <w:t>Shah</w:t>
      </w:r>
      <w:proofErr w:type="spellEnd"/>
      <w:r w:rsidRPr="00403750">
        <w:rPr>
          <w:sz w:val="20"/>
          <w:szCs w:val="20"/>
        </w:rPr>
        <w:t xml:space="preserve"> Khan</w:t>
      </w:r>
      <w:r>
        <w:rPr>
          <w:color w:val="0000FF"/>
          <w:sz w:val="20"/>
          <w:szCs w:val="20"/>
        </w:rPr>
        <w:t xml:space="preserve"> </w:t>
      </w:r>
      <w:proofErr w:type="spellStart"/>
      <w:r w:rsidRPr="00403750">
        <w:rPr>
          <w:sz w:val="20"/>
          <w:szCs w:val="20"/>
        </w:rPr>
        <w:t>and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sz w:val="20"/>
          <w:szCs w:val="20"/>
        </w:rPr>
        <w:t xml:space="preserve"> </w:t>
      </w:r>
    </w:p>
    <w:p w14:paraId="1F3018BE" w14:textId="77777777" w:rsidR="00F75A31" w:rsidRDefault="007210F4" w:rsidP="00F75A31">
      <w:pPr>
        <w:widowControl w:val="0"/>
        <w:autoSpaceDE w:val="0"/>
        <w:autoSpaceDN w:val="0"/>
        <w:adjustRightInd w:val="0"/>
        <w:spacing w:line="240" w:lineRule="exact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  <w:lang w:val="en-US" w:eastAsia="en-US"/>
        </w:rPr>
        <w:t xml:space="preserve">  Preferences in Quantum Games</w:t>
      </w:r>
      <w:r w:rsidR="00724DAD">
        <w:rPr>
          <w:sz w:val="20"/>
          <w:szCs w:val="20"/>
          <w:lang w:val="en-US" w:eastAsia="en-US"/>
        </w:rPr>
        <w:t>,</w:t>
      </w:r>
      <w:r>
        <w:rPr>
          <w:sz w:val="20"/>
          <w:szCs w:val="20"/>
        </w:rPr>
        <w:t xml:space="preserve"> </w:t>
      </w:r>
    </w:p>
    <w:p w14:paraId="7E0BFDAA" w14:textId="6141ECBA" w:rsidR="00F75A31" w:rsidRDefault="00F75A31" w:rsidP="00F75A31">
      <w:pPr>
        <w:jc w:val="both"/>
        <w:rPr>
          <w:b/>
          <w:color w:val="008000"/>
          <w:sz w:val="20"/>
          <w:szCs w:val="20"/>
        </w:rPr>
      </w:pPr>
      <w:r>
        <w:rPr>
          <w:b/>
          <w:color w:val="008000"/>
        </w:rPr>
        <w:t xml:space="preserve">           </w:t>
      </w:r>
      <w:proofErr w:type="spellStart"/>
      <w:r w:rsidRPr="00F75A31">
        <w:rPr>
          <w:b/>
          <w:color w:val="008000"/>
          <w:sz w:val="20"/>
          <w:szCs w:val="20"/>
        </w:rPr>
        <w:t>Physics</w:t>
      </w:r>
      <w:proofErr w:type="spellEnd"/>
      <w:r w:rsidRPr="00F75A31">
        <w:rPr>
          <w:b/>
          <w:color w:val="008000"/>
          <w:sz w:val="20"/>
          <w:szCs w:val="20"/>
        </w:rPr>
        <w:t xml:space="preserve"> Letters A, </w:t>
      </w:r>
      <w:r w:rsidRPr="00F75A31">
        <w:rPr>
          <w:b/>
          <w:bCs/>
          <w:color w:val="008000"/>
          <w:sz w:val="20"/>
          <w:szCs w:val="20"/>
        </w:rPr>
        <w:t>384</w:t>
      </w:r>
      <w:r w:rsidRPr="00F75A31">
        <w:rPr>
          <w:b/>
          <w:color w:val="008000"/>
          <w:sz w:val="20"/>
          <w:szCs w:val="20"/>
        </w:rPr>
        <w:t>, 126299 (2020).</w:t>
      </w:r>
    </w:p>
    <w:p w14:paraId="7530618A" w14:textId="77777777" w:rsidR="00F75A31" w:rsidRPr="00F75A31" w:rsidRDefault="00F75A31" w:rsidP="00F75A31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  <w:lang w:val="en-US" w:eastAsia="en-US"/>
        </w:rPr>
      </w:pPr>
      <w:r w:rsidRPr="00F75A31">
        <w:rPr>
          <w:sz w:val="20"/>
          <w:szCs w:val="20"/>
        </w:rPr>
        <w:t xml:space="preserve">Simon J.D. Phoenix, </w:t>
      </w:r>
      <w:r w:rsidRPr="00724DAD">
        <w:rPr>
          <w:sz w:val="20"/>
          <w:szCs w:val="20"/>
        </w:rPr>
        <w:t xml:space="preserve"> </w:t>
      </w:r>
      <w:proofErr w:type="spellStart"/>
      <w:r w:rsidRPr="00724DAD">
        <w:rPr>
          <w:sz w:val="20"/>
          <w:szCs w:val="20"/>
        </w:rPr>
        <w:t>Faisal</w:t>
      </w:r>
      <w:proofErr w:type="spellEnd"/>
      <w:r w:rsidRPr="00724DAD">
        <w:rPr>
          <w:sz w:val="20"/>
          <w:szCs w:val="20"/>
        </w:rPr>
        <w:t xml:space="preserve"> </w:t>
      </w:r>
      <w:proofErr w:type="spellStart"/>
      <w:r w:rsidRPr="00724DAD">
        <w:rPr>
          <w:sz w:val="20"/>
          <w:szCs w:val="20"/>
        </w:rPr>
        <w:t>Shah</w:t>
      </w:r>
      <w:proofErr w:type="spellEnd"/>
      <w:r w:rsidRPr="00724DAD">
        <w:rPr>
          <w:sz w:val="20"/>
          <w:szCs w:val="20"/>
        </w:rPr>
        <w:t xml:space="preserve"> Khan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>,</w:t>
      </w:r>
      <w:r w:rsidRPr="00724DAD">
        <w:rPr>
          <w:color w:val="0000FF"/>
          <w:sz w:val="20"/>
          <w:szCs w:val="20"/>
        </w:rPr>
        <w:t xml:space="preserve"> </w:t>
      </w:r>
      <w:proofErr w:type="spellStart"/>
      <w:r w:rsidRPr="00F75A31">
        <w:rPr>
          <w:color w:val="0000FF"/>
          <w:sz w:val="20"/>
          <w:szCs w:val="20"/>
        </w:rPr>
        <w:t>Berihu</w:t>
      </w:r>
      <w:proofErr w:type="spellEnd"/>
      <w:r w:rsidRPr="00F75A31">
        <w:rPr>
          <w:color w:val="0000FF"/>
          <w:sz w:val="20"/>
          <w:szCs w:val="20"/>
        </w:rPr>
        <w:t xml:space="preserve"> </w:t>
      </w:r>
      <w:proofErr w:type="spellStart"/>
      <w:r w:rsidRPr="00F75A31">
        <w:rPr>
          <w:color w:val="0000FF"/>
          <w:sz w:val="20"/>
          <w:szCs w:val="20"/>
        </w:rPr>
        <w:t>Teklu</w:t>
      </w:r>
      <w:proofErr w:type="spellEnd"/>
      <w:r w:rsidRPr="00F75A31">
        <w:rPr>
          <w:color w:val="0000FF"/>
          <w:sz w:val="20"/>
          <w:szCs w:val="20"/>
        </w:rPr>
        <w:t xml:space="preserve"> </w:t>
      </w:r>
    </w:p>
    <w:p w14:paraId="10393E88" w14:textId="10588D44" w:rsidR="00F75A31" w:rsidRPr="00F75A31" w:rsidRDefault="00F75A31" w:rsidP="00F75A31">
      <w:pPr>
        <w:widowControl w:val="0"/>
        <w:autoSpaceDE w:val="0"/>
        <w:autoSpaceDN w:val="0"/>
        <w:adjustRightInd w:val="0"/>
        <w:spacing w:line="240" w:lineRule="exact"/>
        <w:ind w:left="720"/>
        <w:rPr>
          <w:sz w:val="20"/>
          <w:szCs w:val="20"/>
          <w:lang w:val="en-US" w:eastAsia="en-US"/>
        </w:rPr>
      </w:pPr>
      <w:r w:rsidRPr="00F75A31">
        <w:rPr>
          <w:sz w:val="20"/>
          <w:szCs w:val="20"/>
          <w:lang w:val="en-US" w:eastAsia="en-US"/>
        </w:rPr>
        <w:t>Partitions of Correlated N-</w:t>
      </w:r>
      <w:proofErr w:type="spellStart"/>
      <w:r w:rsidRPr="00F75A31">
        <w:rPr>
          <w:sz w:val="20"/>
          <w:szCs w:val="20"/>
          <w:lang w:val="en-US" w:eastAsia="en-US"/>
        </w:rPr>
        <w:t>Qubit</w:t>
      </w:r>
      <w:proofErr w:type="spellEnd"/>
      <w:r w:rsidRPr="00F75A31">
        <w:rPr>
          <w:sz w:val="20"/>
          <w:szCs w:val="20"/>
          <w:lang w:val="en-US" w:eastAsia="en-US"/>
        </w:rPr>
        <w:t xml:space="preserve"> systems </w:t>
      </w:r>
      <w:r w:rsidRPr="00F75A31">
        <w:rPr>
          <w:color w:val="000000"/>
          <w:sz w:val="20"/>
          <w:szCs w:val="20"/>
        </w:rPr>
        <w:t>(</w:t>
      </w:r>
      <w:r w:rsidRPr="00F75A31">
        <w:rPr>
          <w:color w:val="000000"/>
          <w:sz w:val="20"/>
          <w:szCs w:val="20"/>
        </w:rPr>
        <w:t>under</w:t>
      </w:r>
      <w:bookmarkStart w:id="0" w:name="_GoBack"/>
      <w:bookmarkEnd w:id="0"/>
      <w:r w:rsidRPr="00F75A31">
        <w:rPr>
          <w:color w:val="000000"/>
          <w:sz w:val="20"/>
          <w:szCs w:val="20"/>
        </w:rPr>
        <w:t xml:space="preserve"> review in Quantum Information Processing)</w:t>
      </w:r>
    </w:p>
    <w:p w14:paraId="47A00FF1" w14:textId="7FEBE082" w:rsidR="00724DAD" w:rsidRPr="00F75A31" w:rsidRDefault="00724DAD" w:rsidP="00F75A31">
      <w:pPr>
        <w:pStyle w:val="ListParagraph"/>
        <w:widowControl w:val="0"/>
        <w:numPr>
          <w:ilvl w:val="0"/>
          <w:numId w:val="8"/>
        </w:numPr>
        <w:spacing w:line="240" w:lineRule="exact"/>
      </w:pPr>
      <w:proofErr w:type="spellStart"/>
      <w:r w:rsidRPr="00F75A31">
        <w:rPr>
          <w:color w:val="0000FF"/>
        </w:rPr>
        <w:t>Berihu</w:t>
      </w:r>
      <w:proofErr w:type="spellEnd"/>
      <w:r w:rsidRPr="00F75A31">
        <w:rPr>
          <w:color w:val="0000FF"/>
        </w:rPr>
        <w:t xml:space="preserve"> </w:t>
      </w:r>
      <w:proofErr w:type="spellStart"/>
      <w:r w:rsidRPr="00F75A31">
        <w:rPr>
          <w:color w:val="0000FF"/>
        </w:rPr>
        <w:t>Teklu</w:t>
      </w:r>
      <w:proofErr w:type="spellEnd"/>
      <w:r w:rsidRPr="00F75A31">
        <w:rPr>
          <w:color w:val="0000FF"/>
        </w:rPr>
        <w:t xml:space="preserve">, </w:t>
      </w:r>
      <w:proofErr w:type="spellStart"/>
      <w:r w:rsidRPr="00F75A31">
        <w:t>Sholeh</w:t>
      </w:r>
      <w:proofErr w:type="spellEnd"/>
      <w:r w:rsidRPr="00F75A31">
        <w:t xml:space="preserve"> </w:t>
      </w:r>
      <w:proofErr w:type="spellStart"/>
      <w:r w:rsidRPr="00F75A31">
        <w:t>Razavian</w:t>
      </w:r>
      <w:proofErr w:type="spellEnd"/>
      <w:r w:rsidRPr="00F75A31">
        <w:t xml:space="preserve">, </w:t>
      </w:r>
      <w:proofErr w:type="spellStart"/>
      <w:r w:rsidRPr="00F75A31">
        <w:t>Stefano</w:t>
      </w:r>
      <w:proofErr w:type="spellEnd"/>
      <w:r w:rsidRPr="00F75A31">
        <w:t xml:space="preserve"> </w:t>
      </w:r>
      <w:proofErr w:type="spellStart"/>
      <w:r w:rsidRPr="00F75A31">
        <w:t>Olivares</w:t>
      </w:r>
      <w:proofErr w:type="spellEnd"/>
      <w:r w:rsidRPr="00F75A31">
        <w:rPr>
          <w:vertAlign w:val="superscript"/>
        </w:rPr>
        <w:t xml:space="preserve"> </w:t>
      </w:r>
      <w:proofErr w:type="spellStart"/>
      <w:r w:rsidRPr="00F75A31">
        <w:t>and</w:t>
      </w:r>
      <w:proofErr w:type="spellEnd"/>
      <w:r w:rsidRPr="00F75A31">
        <w:t xml:space="preserve"> </w:t>
      </w:r>
      <w:r w:rsidRPr="00F75A31">
        <w:rPr>
          <w:color w:val="00000A"/>
        </w:rPr>
        <w:t xml:space="preserve">Matteo G. A.  Paris </w:t>
      </w:r>
    </w:p>
    <w:p w14:paraId="24E873CE" w14:textId="375F928E" w:rsidR="00724DAD" w:rsidRDefault="00724DAD" w:rsidP="00724DAD">
      <w:pPr>
        <w:widowControl w:val="0"/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ind w:left="720"/>
        <w:rPr>
          <w:color w:val="000000"/>
          <w:sz w:val="20"/>
          <w:szCs w:val="20"/>
          <w:lang w:val="en-US" w:eastAsia="en-US"/>
        </w:rPr>
      </w:pPr>
      <w:r>
        <w:rPr>
          <w:color w:val="000000"/>
          <w:sz w:val="20"/>
          <w:szCs w:val="20"/>
          <w:lang w:val="en-US" w:eastAsia="en-US"/>
        </w:rPr>
        <w:t xml:space="preserve">Estimation of Nonlinearity in optical media </w:t>
      </w:r>
    </w:p>
    <w:p w14:paraId="6CE9ECFB" w14:textId="77777777" w:rsidR="00A85371" w:rsidRDefault="00A85371" w:rsidP="00724DAD">
      <w:pPr>
        <w:widowControl w:val="0"/>
        <w:tabs>
          <w:tab w:val="left" w:pos="560"/>
          <w:tab w:val="left" w:pos="1121"/>
          <w:tab w:val="left" w:pos="1681"/>
          <w:tab w:val="left" w:pos="2242"/>
          <w:tab w:val="left" w:pos="2803"/>
          <w:tab w:val="left" w:pos="3363"/>
          <w:tab w:val="left" w:pos="3924"/>
          <w:tab w:val="left" w:pos="4485"/>
          <w:tab w:val="left" w:pos="5045"/>
          <w:tab w:val="left" w:pos="5606"/>
          <w:tab w:val="left" w:pos="6166"/>
          <w:tab w:val="left" w:pos="6727"/>
          <w:tab w:val="left" w:pos="7288"/>
          <w:tab w:val="left" w:pos="7848"/>
          <w:tab w:val="left" w:pos="8409"/>
          <w:tab w:val="left" w:pos="8970"/>
          <w:tab w:val="left" w:pos="9530"/>
          <w:tab w:val="left" w:pos="10091"/>
          <w:tab w:val="left" w:pos="10651"/>
          <w:tab w:val="left" w:pos="11212"/>
          <w:tab w:val="left" w:pos="11773"/>
          <w:tab w:val="left" w:pos="12333"/>
          <w:tab w:val="left" w:pos="12894"/>
          <w:tab w:val="left" w:pos="13455"/>
          <w:tab w:val="left" w:pos="14015"/>
          <w:tab w:val="left" w:pos="14576"/>
          <w:tab w:val="left" w:pos="15136"/>
          <w:tab w:val="left" w:pos="15697"/>
          <w:tab w:val="left" w:pos="16258"/>
          <w:tab w:val="left" w:pos="16818"/>
          <w:tab w:val="left" w:pos="17379"/>
          <w:tab w:val="left" w:pos="17940"/>
          <w:tab w:val="left" w:pos="18500"/>
          <w:tab w:val="left" w:pos="19061"/>
          <w:tab w:val="left" w:pos="19621"/>
          <w:tab w:val="left" w:pos="20182"/>
          <w:tab w:val="left" w:pos="20743"/>
          <w:tab w:val="left" w:pos="21303"/>
          <w:tab w:val="left" w:pos="21864"/>
          <w:tab w:val="left" w:pos="22425"/>
          <w:tab w:val="left" w:pos="22985"/>
          <w:tab w:val="left" w:pos="23546"/>
          <w:tab w:val="left" w:pos="24106"/>
          <w:tab w:val="left" w:pos="24667"/>
          <w:tab w:val="left" w:pos="25228"/>
          <w:tab w:val="left" w:pos="25788"/>
          <w:tab w:val="left" w:pos="26349"/>
          <w:tab w:val="left" w:pos="26910"/>
          <w:tab w:val="left" w:pos="27470"/>
          <w:tab w:val="left" w:pos="28031"/>
          <w:tab w:val="left" w:pos="28591"/>
          <w:tab w:val="left" w:pos="29152"/>
          <w:tab w:val="left" w:pos="29713"/>
          <w:tab w:val="left" w:pos="30273"/>
          <w:tab w:val="left" w:pos="30834"/>
          <w:tab w:val="left" w:pos="31395"/>
        </w:tabs>
        <w:autoSpaceDE w:val="0"/>
        <w:autoSpaceDN w:val="0"/>
        <w:adjustRightInd w:val="0"/>
        <w:ind w:left="720"/>
        <w:rPr>
          <w:color w:val="000000"/>
          <w:sz w:val="20"/>
          <w:szCs w:val="20"/>
          <w:lang w:val="en-US" w:eastAsia="en-US"/>
        </w:rPr>
      </w:pPr>
    </w:p>
    <w:p w14:paraId="4F20B0B2" w14:textId="022B20D5" w:rsidR="00724DAD" w:rsidRPr="009E0D84" w:rsidRDefault="00724DAD" w:rsidP="00724DAD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lastRenderedPageBreak/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>
        <w:rPr>
          <w:color w:val="0000FF"/>
          <w:sz w:val="20"/>
          <w:szCs w:val="20"/>
        </w:rPr>
        <w:t xml:space="preserve">,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Lukas F. </w:t>
      </w:r>
      <w:proofErr w:type="spellStart"/>
      <w:r>
        <w:rPr>
          <w:sz w:val="20"/>
          <w:szCs w:val="20"/>
        </w:rPr>
        <w:t>Buchmann</w:t>
      </w:r>
      <w:proofErr w:type="spellEnd"/>
    </w:p>
    <w:p w14:paraId="13AAD222" w14:textId="50084D89" w:rsidR="00724DAD" w:rsidRPr="00724DAD" w:rsidRDefault="00724DAD" w:rsidP="00724DAD">
      <w:pPr>
        <w:widowControl w:val="0"/>
        <w:autoSpaceDE w:val="0"/>
        <w:autoSpaceDN w:val="0"/>
        <w:adjustRightInd w:val="0"/>
        <w:spacing w:line="240" w:lineRule="exact"/>
        <w:ind w:left="720"/>
        <w:rPr>
          <w:sz w:val="20"/>
          <w:szCs w:val="20"/>
        </w:rPr>
      </w:pPr>
      <w:r w:rsidRPr="00724DAD">
        <w:rPr>
          <w:color w:val="000000"/>
          <w:sz w:val="20"/>
          <w:szCs w:val="20"/>
          <w:lang w:val="en-US" w:eastAsia="en-US"/>
        </w:rPr>
        <w:t xml:space="preserve">Complex correlations of an </w:t>
      </w:r>
      <w:proofErr w:type="spellStart"/>
      <w:r w:rsidRPr="00724DAD">
        <w:rPr>
          <w:color w:val="000000"/>
          <w:sz w:val="20"/>
          <w:szCs w:val="20"/>
          <w:lang w:val="en-US" w:eastAsia="en-US"/>
        </w:rPr>
        <w:t>optomechanical</w:t>
      </w:r>
      <w:proofErr w:type="spellEnd"/>
      <w:r w:rsidRPr="00724DAD">
        <w:rPr>
          <w:color w:val="000000"/>
          <w:sz w:val="20"/>
          <w:szCs w:val="20"/>
          <w:lang w:val="en-US" w:eastAsia="en-US"/>
        </w:rPr>
        <w:t xml:space="preserve"> system using </w:t>
      </w:r>
      <w:proofErr w:type="spellStart"/>
      <w:r w:rsidRPr="00724DAD">
        <w:rPr>
          <w:color w:val="000000"/>
          <w:sz w:val="20"/>
          <w:szCs w:val="20"/>
          <w:lang w:val="en-US" w:eastAsia="en-US"/>
        </w:rPr>
        <w:t>qubit</w:t>
      </w:r>
      <w:proofErr w:type="spellEnd"/>
      <w:r>
        <w:rPr>
          <w:color w:val="000000"/>
          <w:sz w:val="20"/>
          <w:szCs w:val="20"/>
          <w:lang w:val="en-US" w:eastAsia="en-US"/>
        </w:rPr>
        <w:t xml:space="preserve"> (in preparation)</w:t>
      </w:r>
    </w:p>
    <w:p w14:paraId="035B589B" w14:textId="1B4C0FD6" w:rsidR="009E0D84" w:rsidRPr="009E0D84" w:rsidRDefault="009E0D84" w:rsidP="00011318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proofErr w:type="spellStart"/>
      <w:r>
        <w:rPr>
          <w:color w:val="0000FF"/>
          <w:sz w:val="20"/>
          <w:szCs w:val="20"/>
        </w:rPr>
        <w:t>Berihu</w:t>
      </w:r>
      <w:proofErr w:type="spellEnd"/>
      <w:r>
        <w:rPr>
          <w:color w:val="0000FF"/>
          <w:sz w:val="20"/>
          <w:szCs w:val="20"/>
        </w:rPr>
        <w:t xml:space="preserve"> </w:t>
      </w:r>
      <w:proofErr w:type="spellStart"/>
      <w:r w:rsidRPr="00474E0C">
        <w:rPr>
          <w:color w:val="0000FF"/>
          <w:sz w:val="20"/>
          <w:szCs w:val="20"/>
        </w:rPr>
        <w:t>Teklu</w:t>
      </w:r>
      <w:proofErr w:type="spellEnd"/>
      <w:r w:rsidR="0068589F">
        <w:rPr>
          <w:color w:val="0000FF"/>
          <w:sz w:val="20"/>
          <w:szCs w:val="20"/>
        </w:rPr>
        <w:t xml:space="preserve">, </w:t>
      </w:r>
      <w:proofErr w:type="spellStart"/>
      <w:r w:rsidRPr="009174C7">
        <w:rPr>
          <w:sz w:val="20"/>
          <w:szCs w:val="20"/>
        </w:rPr>
        <w:t>and</w:t>
      </w:r>
      <w:proofErr w:type="spellEnd"/>
      <w:r w:rsidRPr="009174C7">
        <w:rPr>
          <w:sz w:val="20"/>
          <w:szCs w:val="20"/>
        </w:rPr>
        <w:t xml:space="preserve"> </w:t>
      </w:r>
      <w:proofErr w:type="spellStart"/>
      <w:r w:rsidRPr="009E0D84">
        <w:rPr>
          <w:sz w:val="20"/>
          <w:szCs w:val="20"/>
        </w:rPr>
        <w:t>Konstantin</w:t>
      </w:r>
      <w:proofErr w:type="spellEnd"/>
      <w:r w:rsidRPr="009E0D84">
        <w:rPr>
          <w:sz w:val="20"/>
          <w:szCs w:val="20"/>
        </w:rPr>
        <w:t xml:space="preserve"> G. </w:t>
      </w:r>
      <w:proofErr w:type="spellStart"/>
      <w:r w:rsidRPr="009E0D84">
        <w:rPr>
          <w:sz w:val="20"/>
          <w:szCs w:val="20"/>
        </w:rPr>
        <w:t>Zloshchastiev</w:t>
      </w:r>
      <w:proofErr w:type="spellEnd"/>
    </w:p>
    <w:p w14:paraId="0399CA58" w14:textId="77777777" w:rsidR="009E0D84" w:rsidRDefault="009E0D84" w:rsidP="009E0D84">
      <w:pPr>
        <w:widowControl w:val="0"/>
        <w:autoSpaceDE w:val="0"/>
        <w:autoSpaceDN w:val="0"/>
        <w:adjustRightInd w:val="0"/>
        <w:spacing w:line="240" w:lineRule="exac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  <w:lang w:val="en-US" w:eastAsia="en-US"/>
        </w:rPr>
        <w:t xml:space="preserve"> </w:t>
      </w:r>
      <w:r w:rsidRPr="009E0D84">
        <w:rPr>
          <w:sz w:val="20"/>
          <w:szCs w:val="20"/>
          <w:lang w:val="en-US" w:eastAsia="en-US"/>
        </w:rPr>
        <w:t>Environment-assisted parametric amplification</w:t>
      </w:r>
      <w:r>
        <w:rPr>
          <w:sz w:val="20"/>
          <w:szCs w:val="20"/>
          <w:lang w:val="en-US" w:eastAsia="en-US"/>
        </w:rPr>
        <w:t xml:space="preserve"> </w:t>
      </w:r>
      <w:r w:rsidRPr="009E0D84">
        <w:rPr>
          <w:sz w:val="20"/>
          <w:szCs w:val="20"/>
        </w:rPr>
        <w:t xml:space="preserve">in a </w:t>
      </w:r>
      <w:proofErr w:type="spellStart"/>
      <w:r w:rsidRPr="009E0D84">
        <w:rPr>
          <w:sz w:val="20"/>
          <w:szCs w:val="20"/>
        </w:rPr>
        <w:t>cavity</w:t>
      </w:r>
      <w:proofErr w:type="spellEnd"/>
      <w:r w:rsidRPr="009E0D84">
        <w:rPr>
          <w:sz w:val="20"/>
          <w:szCs w:val="20"/>
        </w:rPr>
        <w:t xml:space="preserve"> </w:t>
      </w:r>
      <w:proofErr w:type="spellStart"/>
      <w:r w:rsidRPr="009E0D84">
        <w:rPr>
          <w:sz w:val="20"/>
          <w:szCs w:val="20"/>
        </w:rPr>
        <w:t>coupled</w:t>
      </w:r>
      <w:proofErr w:type="spellEnd"/>
      <w:r w:rsidRPr="009E0D84">
        <w:rPr>
          <w:sz w:val="20"/>
          <w:szCs w:val="20"/>
        </w:rPr>
        <w:t xml:space="preserve"> </w:t>
      </w:r>
      <w:proofErr w:type="spellStart"/>
      <w:r w:rsidRPr="009E0D84">
        <w:rPr>
          <w:sz w:val="20"/>
          <w:szCs w:val="20"/>
        </w:rPr>
        <w:t>to</w:t>
      </w:r>
      <w:proofErr w:type="spellEnd"/>
      <w:r w:rsidRPr="009E0D84">
        <w:rPr>
          <w:sz w:val="20"/>
          <w:szCs w:val="20"/>
        </w:rPr>
        <w:t xml:space="preserve"> a </w:t>
      </w:r>
      <w:proofErr w:type="spellStart"/>
      <w:r w:rsidRPr="009E0D84">
        <w:rPr>
          <w:sz w:val="20"/>
          <w:szCs w:val="20"/>
        </w:rPr>
        <w:t>squeezed</w:t>
      </w:r>
      <w:proofErr w:type="spellEnd"/>
      <w:r w:rsidRPr="009E0D84">
        <w:rPr>
          <w:sz w:val="20"/>
          <w:szCs w:val="20"/>
        </w:rPr>
        <w:t xml:space="preserve"> </w:t>
      </w:r>
      <w:proofErr w:type="spellStart"/>
      <w:r w:rsidRPr="009E0D84">
        <w:rPr>
          <w:sz w:val="20"/>
          <w:szCs w:val="20"/>
        </w:rPr>
        <w:t>vacuum</w:t>
      </w:r>
      <w:proofErr w:type="spellEnd"/>
      <w:r w:rsidRPr="009E0D84">
        <w:rPr>
          <w:sz w:val="20"/>
          <w:szCs w:val="20"/>
        </w:rPr>
        <w:t xml:space="preserve"> reservoir</w:t>
      </w:r>
    </w:p>
    <w:p w14:paraId="260C34EB" w14:textId="68862102" w:rsidR="009E0D84" w:rsidRPr="00724DAD" w:rsidRDefault="009E0D84" w:rsidP="00724DAD">
      <w:pPr>
        <w:rPr>
          <w:sz w:val="20"/>
          <w:szCs w:val="20"/>
          <w:lang w:val="en-US" w:eastAsia="en-US"/>
        </w:rPr>
      </w:pPr>
      <w:r>
        <w:rPr>
          <w:sz w:val="20"/>
          <w:szCs w:val="20"/>
        </w:rPr>
        <w:t xml:space="preserve">              </w:t>
      </w:r>
      <w:r w:rsidRPr="00474E0C">
        <w:rPr>
          <w:color w:val="000000"/>
          <w:sz w:val="20"/>
          <w:szCs w:val="20"/>
        </w:rPr>
        <w:t xml:space="preserve">(in </w:t>
      </w:r>
      <w:proofErr w:type="spellStart"/>
      <w:r w:rsidRPr="00474E0C">
        <w:rPr>
          <w:color w:val="000000"/>
          <w:sz w:val="20"/>
          <w:szCs w:val="20"/>
        </w:rPr>
        <w:t>preparation</w:t>
      </w:r>
      <w:proofErr w:type="spellEnd"/>
      <w:r w:rsidRPr="00474E0C">
        <w:rPr>
          <w:color w:val="000000"/>
          <w:sz w:val="20"/>
          <w:szCs w:val="20"/>
        </w:rPr>
        <w:t>)</w:t>
      </w:r>
      <w:r w:rsidR="00855973">
        <w:rPr>
          <w:color w:val="000000"/>
          <w:sz w:val="20"/>
          <w:szCs w:val="20"/>
        </w:rPr>
        <w:t xml:space="preserve"> </w:t>
      </w:r>
      <w:proofErr w:type="spellStart"/>
      <w:r w:rsidR="00724DAD" w:rsidRPr="00724DAD">
        <w:rPr>
          <w:sz w:val="20"/>
          <w:szCs w:val="20"/>
          <w:lang w:val="en-US" w:eastAsia="en-US"/>
        </w:rPr>
        <w:t>Sholeh</w:t>
      </w:r>
      <w:proofErr w:type="spellEnd"/>
      <w:r w:rsidR="00724DAD" w:rsidRPr="00724DAD">
        <w:rPr>
          <w:sz w:val="20"/>
          <w:szCs w:val="20"/>
          <w:lang w:val="en-US" w:eastAsia="en-US"/>
        </w:rPr>
        <w:t xml:space="preserve"> </w:t>
      </w:r>
      <w:proofErr w:type="spellStart"/>
      <w:r w:rsidR="00724DAD" w:rsidRPr="00724DAD">
        <w:rPr>
          <w:sz w:val="20"/>
          <w:szCs w:val="20"/>
          <w:lang w:val="en-US" w:eastAsia="en-US"/>
        </w:rPr>
        <w:t>Razavian</w:t>
      </w:r>
      <w:proofErr w:type="spellEnd"/>
    </w:p>
    <w:p w14:paraId="7FC765CB" w14:textId="77777777" w:rsidR="008D44F0" w:rsidRDefault="008D44F0" w:rsidP="0043124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0"/>
          <w:szCs w:val="20"/>
        </w:rPr>
      </w:pPr>
    </w:p>
    <w:p w14:paraId="1F9923FE" w14:textId="77777777" w:rsidR="008D44F0" w:rsidRPr="00431248" w:rsidRDefault="008D44F0" w:rsidP="0043124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0"/>
          <w:szCs w:val="20"/>
        </w:rPr>
      </w:pPr>
    </w:p>
    <w:p w14:paraId="2359EC36" w14:textId="77777777" w:rsidR="001E4DD7" w:rsidRPr="009E1323" w:rsidRDefault="001E4DD7" w:rsidP="002D328C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  <w:r w:rsidRPr="009E1323">
        <w:rPr>
          <w:b/>
          <w:bCs/>
          <w:lang w:val="en-US" w:eastAsia="en-US"/>
        </w:rPr>
        <w:t>Presentation</w:t>
      </w:r>
    </w:p>
    <w:p w14:paraId="4BC78FB6" w14:textId="77777777" w:rsidR="001E4DD7" w:rsidRPr="00574B04" w:rsidRDefault="006E0667" w:rsidP="002D328C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jc w:val="both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6458CCB1">
          <v:rect id="_x0000_i1033" style="width:0;height:1.5pt" o:hrstd="t" o:hr="t" fillcolor="gray" stroked="f"/>
        </w:pict>
      </w:r>
    </w:p>
    <w:p w14:paraId="41E10685" w14:textId="77777777" w:rsidR="001E4DD7" w:rsidRPr="006F3BED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Parametric oscillation with the cavity mode driven by coherent light and coupled to a</w:t>
      </w:r>
    </w:p>
    <w:p w14:paraId="70C3E824" w14:textId="77777777" w:rsidR="00A0324C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proofErr w:type="gramStart"/>
      <w:r w:rsidRPr="006F3BED">
        <w:rPr>
          <w:sz w:val="20"/>
          <w:szCs w:val="20"/>
          <w:lang w:val="en-US" w:eastAsia="en-US"/>
        </w:rPr>
        <w:t>squeezed</w:t>
      </w:r>
      <w:proofErr w:type="gramEnd"/>
      <w:r w:rsidRPr="006F3BED">
        <w:rPr>
          <w:sz w:val="20"/>
          <w:szCs w:val="20"/>
          <w:lang w:val="en-US" w:eastAsia="en-US"/>
        </w:rPr>
        <w:t xml:space="preserve"> vacuum reservoir, University of Milan, April 12, 2007</w:t>
      </w:r>
      <w:r w:rsidR="00A0324C">
        <w:rPr>
          <w:sz w:val="20"/>
          <w:szCs w:val="20"/>
          <w:lang w:val="en-US" w:eastAsia="en-US"/>
        </w:rPr>
        <w:t>.</w:t>
      </w:r>
    </w:p>
    <w:p w14:paraId="26ADA664" w14:textId="77777777" w:rsidR="001E4DD7" w:rsidRPr="006F3BED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Bayesian methods in quantum estimation, University of Milan, Oct</w:t>
      </w:r>
      <w:r w:rsidR="00A0324C">
        <w:rPr>
          <w:sz w:val="20"/>
          <w:szCs w:val="20"/>
          <w:lang w:val="en-US" w:eastAsia="en-US"/>
        </w:rPr>
        <w:t>ober</w:t>
      </w:r>
      <w:r w:rsidRPr="006F3BED">
        <w:rPr>
          <w:sz w:val="20"/>
          <w:szCs w:val="20"/>
          <w:lang w:val="en-US" w:eastAsia="en-US"/>
        </w:rPr>
        <w:t xml:space="preserve"> 4, 20</w:t>
      </w:r>
      <w:r w:rsidR="00A0324C">
        <w:rPr>
          <w:sz w:val="20"/>
          <w:szCs w:val="20"/>
          <w:lang w:val="en-US" w:eastAsia="en-US"/>
        </w:rPr>
        <w:t>07</w:t>
      </w:r>
      <w:r w:rsidRPr="006F3BED">
        <w:rPr>
          <w:sz w:val="20"/>
          <w:szCs w:val="20"/>
          <w:lang w:val="en-US" w:eastAsia="en-US"/>
        </w:rPr>
        <w:t>.</w:t>
      </w:r>
    </w:p>
    <w:p w14:paraId="6ED500CC" w14:textId="77777777" w:rsidR="001E4DD7" w:rsidRPr="006F3BED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 xml:space="preserve">Bayesian characterization of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gates by incomplete measurements, Advances in</w:t>
      </w:r>
    </w:p>
    <w:p w14:paraId="7C8C9455" w14:textId="77777777" w:rsidR="00606803" w:rsidRDefault="00606803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>Foundations of Quantum Mechanics and Quantum Information with Atoms and P</w:t>
      </w:r>
      <w:r w:rsidR="001E4DD7" w:rsidRPr="006F3BED">
        <w:rPr>
          <w:sz w:val="20"/>
          <w:szCs w:val="20"/>
          <w:lang w:val="en-US" w:eastAsia="en-US"/>
        </w:rPr>
        <w:t xml:space="preserve">hotons”, </w:t>
      </w:r>
    </w:p>
    <w:p w14:paraId="38237565" w14:textId="77777777" w:rsidR="00606803" w:rsidRDefault="00606803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 xml:space="preserve">Poster </w:t>
      </w:r>
      <w:proofErr w:type="spellStart"/>
      <w:r w:rsidR="001E4DD7" w:rsidRPr="006F3BED">
        <w:rPr>
          <w:sz w:val="20"/>
          <w:szCs w:val="20"/>
          <w:lang w:val="en-US" w:eastAsia="en-US"/>
        </w:rPr>
        <w:t>Presentation</w:t>
      </w:r>
      <w:proofErr w:type="gramStart"/>
      <w:r w:rsidR="001E4DD7" w:rsidRPr="006F3BED">
        <w:rPr>
          <w:sz w:val="20"/>
          <w:szCs w:val="20"/>
          <w:lang w:val="en-US" w:eastAsia="en-US"/>
        </w:rPr>
        <w:t>,Torino</w:t>
      </w:r>
      <w:proofErr w:type="spellEnd"/>
      <w:proofErr w:type="gramEnd"/>
      <w:r w:rsidR="001E4DD7" w:rsidRPr="006F3BED">
        <w:rPr>
          <w:sz w:val="20"/>
          <w:szCs w:val="20"/>
          <w:lang w:val="en-US" w:eastAsia="en-US"/>
        </w:rPr>
        <w:t>, 19-23, May</w:t>
      </w:r>
      <w:r w:rsidR="00A0324C">
        <w:rPr>
          <w:sz w:val="20"/>
          <w:szCs w:val="20"/>
          <w:lang w:val="en-US" w:eastAsia="en-US"/>
        </w:rPr>
        <w:t xml:space="preserve"> </w:t>
      </w:r>
      <w:r w:rsidR="001E4DD7" w:rsidRPr="006F3BED">
        <w:rPr>
          <w:sz w:val="20"/>
          <w:szCs w:val="20"/>
          <w:lang w:val="en-US" w:eastAsia="en-US"/>
        </w:rPr>
        <w:t>(2008)</w:t>
      </w:r>
      <w:r w:rsidR="00A0324C">
        <w:rPr>
          <w:sz w:val="20"/>
          <w:szCs w:val="20"/>
          <w:lang w:val="en-US" w:eastAsia="en-US"/>
        </w:rPr>
        <w:t>.</w:t>
      </w:r>
    </w:p>
    <w:p w14:paraId="435B688D" w14:textId="77777777" w:rsidR="00606803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 xml:space="preserve">Bayesian estimation of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gates, U</w:t>
      </w:r>
      <w:r w:rsidR="00A0324C">
        <w:rPr>
          <w:sz w:val="20"/>
          <w:szCs w:val="20"/>
          <w:lang w:val="en-US" w:eastAsia="en-US"/>
        </w:rPr>
        <w:t>niversity of Milan, October 1, 2008.</w:t>
      </w:r>
    </w:p>
    <w:p w14:paraId="24C6C04B" w14:textId="77777777" w:rsidR="001E4DD7" w:rsidRPr="006F3BED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 xml:space="preserve">Quantum phase estimation in the presence of phase noise in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systems,</w:t>
      </w:r>
      <w:r w:rsidR="00606803">
        <w:rPr>
          <w:sz w:val="20"/>
          <w:szCs w:val="20"/>
          <w:lang w:val="en-US" w:eastAsia="en-US"/>
        </w:rPr>
        <w:t xml:space="preserve"> </w:t>
      </w:r>
      <w:proofErr w:type="spellStart"/>
      <w:r w:rsidRPr="006F3BED">
        <w:rPr>
          <w:sz w:val="20"/>
          <w:szCs w:val="20"/>
          <w:lang w:val="en-US" w:eastAsia="en-US"/>
        </w:rPr>
        <w:t>Varenna</w:t>
      </w:r>
      <w:proofErr w:type="spellEnd"/>
    </w:p>
    <w:p w14:paraId="77CBB344" w14:textId="77777777" w:rsidR="001E4DD7" w:rsidRPr="006F3BED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School on “Nano-Optics and Atomics: Transport of Light and Matter Waves” June</w:t>
      </w:r>
    </w:p>
    <w:p w14:paraId="5CA9367B" w14:textId="77777777" w:rsidR="00606803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proofErr w:type="gramStart"/>
      <w:r w:rsidRPr="006F3BED">
        <w:rPr>
          <w:sz w:val="20"/>
          <w:szCs w:val="20"/>
          <w:lang w:val="en-US" w:eastAsia="en-US"/>
        </w:rPr>
        <w:t>23rd-July 3rd 2009, Poster Presentation.</w:t>
      </w:r>
      <w:proofErr w:type="gramEnd"/>
    </w:p>
    <w:p w14:paraId="629BF369" w14:textId="77777777" w:rsidR="00A0324C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Quantum phase estimation in the presence of phase diffusion, University of Milan,</w:t>
      </w:r>
      <w:r w:rsidR="006377E1">
        <w:rPr>
          <w:sz w:val="20"/>
          <w:szCs w:val="20"/>
          <w:lang w:val="en-US" w:eastAsia="en-US"/>
        </w:rPr>
        <w:t xml:space="preserve"> Oct</w:t>
      </w:r>
      <w:r w:rsidR="00A0324C">
        <w:rPr>
          <w:sz w:val="20"/>
          <w:szCs w:val="20"/>
          <w:lang w:val="en-US" w:eastAsia="en-US"/>
        </w:rPr>
        <w:t>ober 15, 2009.</w:t>
      </w:r>
      <w:r w:rsidR="006377E1">
        <w:rPr>
          <w:sz w:val="20"/>
          <w:szCs w:val="20"/>
          <w:lang w:val="en-US" w:eastAsia="en-US"/>
        </w:rPr>
        <w:t xml:space="preserve"> </w:t>
      </w:r>
    </w:p>
    <w:p w14:paraId="13D5DE1C" w14:textId="77777777" w:rsidR="001E4DD7" w:rsidRPr="006F3BED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proofErr w:type="gramStart"/>
      <w:r w:rsidRPr="006F3BED">
        <w:rPr>
          <w:sz w:val="20"/>
          <w:szCs w:val="20"/>
          <w:lang w:val="en-US" w:eastAsia="en-US"/>
        </w:rPr>
        <w:t xml:space="preserve">Quantum estimation in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systems, University of Milan, Feb 15, 2010, Oral</w:t>
      </w:r>
      <w:r w:rsidR="00606803">
        <w:rPr>
          <w:sz w:val="20"/>
          <w:szCs w:val="20"/>
          <w:lang w:val="en-US" w:eastAsia="en-US"/>
        </w:rPr>
        <w:t xml:space="preserve"> </w:t>
      </w:r>
      <w:r w:rsidRPr="006F3BED">
        <w:rPr>
          <w:sz w:val="20"/>
          <w:szCs w:val="20"/>
          <w:lang w:val="en-US" w:eastAsia="en-US"/>
        </w:rPr>
        <w:t>Presentation.</w:t>
      </w:r>
      <w:proofErr w:type="gramEnd"/>
    </w:p>
    <w:p w14:paraId="0EB69F48" w14:textId="77777777" w:rsidR="001E4DD7" w:rsidRPr="006F3BED" w:rsidRDefault="001E4DD7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 xml:space="preserve">Quantum estimation in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systems, University of </w:t>
      </w:r>
      <w:proofErr w:type="spellStart"/>
      <w:r w:rsidRPr="006F3BED">
        <w:rPr>
          <w:sz w:val="20"/>
          <w:szCs w:val="20"/>
          <w:lang w:val="en-US" w:eastAsia="en-US"/>
        </w:rPr>
        <w:t>Jazan</w:t>
      </w:r>
      <w:proofErr w:type="spellEnd"/>
      <w:r w:rsidRPr="006F3BED">
        <w:rPr>
          <w:sz w:val="20"/>
          <w:szCs w:val="20"/>
          <w:lang w:val="en-US" w:eastAsia="en-US"/>
        </w:rPr>
        <w:t xml:space="preserve">, </w:t>
      </w:r>
      <w:proofErr w:type="spellStart"/>
      <w:r w:rsidRPr="006F3BED">
        <w:rPr>
          <w:sz w:val="20"/>
          <w:szCs w:val="20"/>
        </w:rPr>
        <w:t>Kingdom</w:t>
      </w:r>
      <w:proofErr w:type="spellEnd"/>
      <w:r w:rsidRPr="006F3BED">
        <w:rPr>
          <w:sz w:val="20"/>
          <w:szCs w:val="20"/>
        </w:rPr>
        <w:t xml:space="preserve"> of </w:t>
      </w:r>
      <w:proofErr w:type="spellStart"/>
      <w:r w:rsidRPr="006F3BED">
        <w:rPr>
          <w:sz w:val="20"/>
          <w:szCs w:val="20"/>
        </w:rPr>
        <w:t>Saudi</w:t>
      </w:r>
      <w:proofErr w:type="spellEnd"/>
      <w:r w:rsidRPr="006F3BED">
        <w:rPr>
          <w:sz w:val="20"/>
          <w:szCs w:val="20"/>
        </w:rPr>
        <w:t xml:space="preserve"> </w:t>
      </w:r>
      <w:proofErr w:type="spellStart"/>
      <w:r w:rsidRPr="006F3BED">
        <w:rPr>
          <w:sz w:val="20"/>
          <w:szCs w:val="20"/>
        </w:rPr>
        <w:t>Arabia</w:t>
      </w:r>
      <w:proofErr w:type="spellEnd"/>
      <w:r w:rsidR="00A0324C">
        <w:rPr>
          <w:sz w:val="20"/>
          <w:szCs w:val="20"/>
          <w:lang w:val="en-US" w:eastAsia="en-US"/>
        </w:rPr>
        <w:t>, Sep 27, 2011.</w:t>
      </w:r>
    </w:p>
    <w:p w14:paraId="0F094F19" w14:textId="77777777" w:rsidR="001E4DD7" w:rsidRPr="00606803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proofErr w:type="spellStart"/>
      <w:r w:rsidRPr="006F3BED">
        <w:rPr>
          <w:sz w:val="20"/>
          <w:szCs w:val="20"/>
        </w:rPr>
        <w:t>Bayesian</w:t>
      </w:r>
      <w:proofErr w:type="spellEnd"/>
      <w:r w:rsidRPr="006F3BED">
        <w:rPr>
          <w:sz w:val="20"/>
          <w:szCs w:val="20"/>
        </w:rPr>
        <w:t xml:space="preserve"> </w:t>
      </w:r>
      <w:proofErr w:type="spellStart"/>
      <w:r w:rsidRPr="006F3BED">
        <w:rPr>
          <w:sz w:val="20"/>
          <w:szCs w:val="20"/>
        </w:rPr>
        <w:t>Phase</w:t>
      </w:r>
      <w:proofErr w:type="spellEnd"/>
      <w:r w:rsidRPr="006F3BED">
        <w:rPr>
          <w:sz w:val="20"/>
          <w:szCs w:val="20"/>
        </w:rPr>
        <w:t xml:space="preserve"> </w:t>
      </w:r>
      <w:proofErr w:type="spellStart"/>
      <w:r w:rsidRPr="006F3BED">
        <w:rPr>
          <w:sz w:val="20"/>
          <w:szCs w:val="20"/>
        </w:rPr>
        <w:t>Estimation</w:t>
      </w:r>
      <w:proofErr w:type="spellEnd"/>
      <w:r w:rsidRPr="006F3BED">
        <w:rPr>
          <w:sz w:val="20"/>
          <w:szCs w:val="20"/>
        </w:rPr>
        <w:t xml:space="preserve"> in </w:t>
      </w:r>
      <w:proofErr w:type="spellStart"/>
      <w:r w:rsidRPr="006F3BED">
        <w:rPr>
          <w:sz w:val="20"/>
          <w:szCs w:val="20"/>
        </w:rPr>
        <w:t>Qubit</w:t>
      </w:r>
      <w:proofErr w:type="spellEnd"/>
      <w:r w:rsidRPr="006F3BED">
        <w:rPr>
          <w:sz w:val="20"/>
          <w:szCs w:val="20"/>
        </w:rPr>
        <w:t xml:space="preserve"> Systems, </w:t>
      </w:r>
      <w:r w:rsidRPr="006F3BED">
        <w:rPr>
          <w:sz w:val="20"/>
          <w:szCs w:val="20"/>
          <w:lang w:eastAsia="en-US"/>
        </w:rPr>
        <w:t xml:space="preserve">Workshop on New Frontiers in </w:t>
      </w:r>
    </w:p>
    <w:p w14:paraId="732C1F90" w14:textId="77777777" w:rsidR="00A0324C" w:rsidRDefault="001E4DD7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eastAsia="en-US"/>
        </w:rPr>
        <w:t xml:space="preserve">Modern </w:t>
      </w:r>
      <w:proofErr w:type="spellStart"/>
      <w:r w:rsidRPr="006F3BED">
        <w:rPr>
          <w:sz w:val="20"/>
          <w:szCs w:val="20"/>
          <w:lang w:eastAsia="en-US"/>
        </w:rPr>
        <w:t>Physics</w:t>
      </w:r>
      <w:proofErr w:type="spellEnd"/>
      <w:r w:rsidRPr="006F3BED">
        <w:rPr>
          <w:sz w:val="20"/>
          <w:szCs w:val="20"/>
          <w:lang w:eastAsia="en-US"/>
        </w:rPr>
        <w:t xml:space="preserve"> Research </w:t>
      </w:r>
      <w:proofErr w:type="spellStart"/>
      <w:r w:rsidRPr="006F3BED">
        <w:rPr>
          <w:sz w:val="20"/>
          <w:szCs w:val="20"/>
          <w:lang w:eastAsia="en-US"/>
        </w:rPr>
        <w:t>March</w:t>
      </w:r>
      <w:proofErr w:type="spellEnd"/>
      <w:r w:rsidRPr="006F3BED">
        <w:rPr>
          <w:sz w:val="20"/>
          <w:szCs w:val="20"/>
          <w:lang w:eastAsia="en-US"/>
        </w:rPr>
        <w:t xml:space="preserve"> 13-14, 2012</w:t>
      </w:r>
      <w:r w:rsidR="00A0324C">
        <w:rPr>
          <w:sz w:val="20"/>
          <w:szCs w:val="20"/>
          <w:lang w:eastAsia="en-US"/>
        </w:rPr>
        <w:t>,</w:t>
      </w:r>
      <w:r w:rsidRPr="006F3BED">
        <w:rPr>
          <w:sz w:val="20"/>
          <w:szCs w:val="20"/>
          <w:lang w:eastAsia="en-US"/>
        </w:rPr>
        <w:t xml:space="preserve"> </w:t>
      </w:r>
      <w:proofErr w:type="spellStart"/>
      <w:r w:rsidRPr="006F3BED">
        <w:rPr>
          <w:sz w:val="20"/>
          <w:szCs w:val="20"/>
          <w:lang w:eastAsia="en-US"/>
        </w:rPr>
        <w:t>Jaz</w:t>
      </w:r>
      <w:r w:rsidR="00A0324C">
        <w:rPr>
          <w:sz w:val="20"/>
          <w:szCs w:val="20"/>
          <w:lang w:eastAsia="en-US"/>
        </w:rPr>
        <w:t>an</w:t>
      </w:r>
      <w:proofErr w:type="spellEnd"/>
      <w:r w:rsidR="00A0324C">
        <w:rPr>
          <w:sz w:val="20"/>
          <w:szCs w:val="20"/>
          <w:lang w:eastAsia="en-US"/>
        </w:rPr>
        <w:t xml:space="preserve"> University, </w:t>
      </w:r>
      <w:proofErr w:type="spellStart"/>
      <w:r w:rsidR="00A0324C">
        <w:rPr>
          <w:sz w:val="20"/>
          <w:szCs w:val="20"/>
          <w:lang w:eastAsia="en-US"/>
        </w:rPr>
        <w:t>Saudi</w:t>
      </w:r>
      <w:proofErr w:type="spellEnd"/>
      <w:r w:rsidR="00A0324C">
        <w:rPr>
          <w:sz w:val="20"/>
          <w:szCs w:val="20"/>
          <w:lang w:eastAsia="en-US"/>
        </w:rPr>
        <w:t xml:space="preserve"> </w:t>
      </w:r>
      <w:proofErr w:type="spellStart"/>
      <w:r w:rsidR="00A0324C">
        <w:rPr>
          <w:sz w:val="20"/>
          <w:szCs w:val="20"/>
          <w:lang w:eastAsia="en-US"/>
        </w:rPr>
        <w:t>Arabia</w:t>
      </w:r>
      <w:proofErr w:type="spellEnd"/>
      <w:r w:rsidR="00A0324C">
        <w:rPr>
          <w:sz w:val="20"/>
          <w:szCs w:val="20"/>
          <w:lang w:eastAsia="en-US"/>
        </w:rPr>
        <w:t>.</w:t>
      </w:r>
    </w:p>
    <w:p w14:paraId="7EC3BAF7" w14:textId="77777777" w:rsidR="00606803" w:rsidRPr="006F3BED" w:rsidRDefault="00606803" w:rsidP="0001131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 xml:space="preserve">Bayesian Phase Estimation in </w:t>
      </w:r>
      <w:proofErr w:type="spellStart"/>
      <w:r w:rsidRPr="006F3BED">
        <w:rPr>
          <w:sz w:val="20"/>
          <w:szCs w:val="20"/>
          <w:lang w:val="en-US" w:eastAsia="en-US"/>
        </w:rPr>
        <w:t>Qubit</w:t>
      </w:r>
      <w:proofErr w:type="spellEnd"/>
      <w:r w:rsidRPr="006F3BED">
        <w:rPr>
          <w:sz w:val="20"/>
          <w:szCs w:val="20"/>
          <w:lang w:val="en-US" w:eastAsia="en-US"/>
        </w:rPr>
        <w:t xml:space="preserve"> Systems: from Theory to Experiment</w:t>
      </w:r>
    </w:p>
    <w:p w14:paraId="35E8860D" w14:textId="77777777" w:rsidR="00606803" w:rsidRPr="006F3BED" w:rsidRDefault="00606803" w:rsidP="00F6411D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KACST 4TH MEETING ON QUANTUM OPTICS AND INFORMATICS</w:t>
      </w:r>
    </w:p>
    <w:p w14:paraId="346B5EFD" w14:textId="77777777" w:rsidR="00606803" w:rsidRPr="006F3BED" w:rsidRDefault="00606803" w:rsidP="0015672C">
      <w:pPr>
        <w:widowControl w:val="0"/>
        <w:autoSpaceDE w:val="0"/>
        <w:autoSpaceDN w:val="0"/>
        <w:adjustRightInd w:val="0"/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 w:rsidRPr="006F3BED">
        <w:rPr>
          <w:sz w:val="20"/>
          <w:szCs w:val="20"/>
          <w:lang w:val="en-US" w:eastAsia="en-US"/>
        </w:rPr>
        <w:t>King Abdul Aziz City of Science and Technology (KACST), Riyadh</w:t>
      </w:r>
      <w:r w:rsidR="0015672C">
        <w:rPr>
          <w:sz w:val="20"/>
          <w:szCs w:val="20"/>
          <w:lang w:val="en-US" w:eastAsia="en-US"/>
        </w:rPr>
        <w:t xml:space="preserve"> </w:t>
      </w:r>
      <w:r w:rsidRPr="006F3BED">
        <w:rPr>
          <w:sz w:val="20"/>
          <w:szCs w:val="20"/>
          <w:lang w:val="en-US" w:eastAsia="en-US"/>
        </w:rPr>
        <w:t>(May</w:t>
      </w:r>
      <w:r w:rsidR="00A0324C">
        <w:rPr>
          <w:sz w:val="20"/>
          <w:szCs w:val="20"/>
          <w:lang w:val="en-US" w:eastAsia="en-US"/>
        </w:rPr>
        <w:t xml:space="preserve"> 19-20, 2012).</w:t>
      </w:r>
    </w:p>
    <w:p w14:paraId="1627E794" w14:textId="77777777" w:rsidR="00A0324C" w:rsidRDefault="001E4DD7" w:rsidP="00011318">
      <w:pPr>
        <w:numPr>
          <w:ilvl w:val="0"/>
          <w:numId w:val="6"/>
        </w:numPr>
        <w:spacing w:line="276" w:lineRule="auto"/>
        <w:jc w:val="both"/>
        <w:rPr>
          <w:rStyle w:val="il"/>
          <w:sz w:val="20"/>
          <w:szCs w:val="20"/>
        </w:rPr>
      </w:pPr>
      <w:r w:rsidRPr="006F3BED">
        <w:rPr>
          <w:rStyle w:val="il"/>
          <w:sz w:val="20"/>
          <w:szCs w:val="20"/>
        </w:rPr>
        <w:t xml:space="preserve">Quantum </w:t>
      </w:r>
      <w:proofErr w:type="spellStart"/>
      <w:r w:rsidRPr="006F3BED">
        <w:rPr>
          <w:rStyle w:val="il"/>
          <w:sz w:val="20"/>
          <w:szCs w:val="20"/>
        </w:rPr>
        <w:t>phase</w:t>
      </w:r>
      <w:proofErr w:type="spellEnd"/>
      <w:r w:rsidRPr="006F3BED">
        <w:rPr>
          <w:rStyle w:val="il"/>
          <w:sz w:val="20"/>
          <w:szCs w:val="20"/>
        </w:rPr>
        <w:t xml:space="preserve"> </w:t>
      </w:r>
      <w:proofErr w:type="spellStart"/>
      <w:r w:rsidRPr="006F3BED">
        <w:rPr>
          <w:rStyle w:val="il"/>
          <w:sz w:val="20"/>
          <w:szCs w:val="20"/>
        </w:rPr>
        <w:t>communication</w:t>
      </w:r>
      <w:proofErr w:type="spellEnd"/>
      <w:r w:rsidRPr="006F3BED">
        <w:rPr>
          <w:rStyle w:val="il"/>
          <w:sz w:val="20"/>
          <w:szCs w:val="20"/>
        </w:rPr>
        <w:t xml:space="preserve"> </w:t>
      </w:r>
      <w:proofErr w:type="spellStart"/>
      <w:r w:rsidRPr="006F3BED">
        <w:rPr>
          <w:rStyle w:val="il"/>
          <w:sz w:val="20"/>
          <w:szCs w:val="20"/>
        </w:rPr>
        <w:t>channel</w:t>
      </w:r>
      <w:proofErr w:type="spellEnd"/>
      <w:r w:rsidRPr="006F3BED">
        <w:rPr>
          <w:rStyle w:val="il"/>
          <w:sz w:val="20"/>
          <w:szCs w:val="20"/>
        </w:rPr>
        <w:t xml:space="preserve"> in the </w:t>
      </w:r>
      <w:proofErr w:type="spellStart"/>
      <w:r w:rsidRPr="006F3BED">
        <w:rPr>
          <w:rStyle w:val="il"/>
          <w:sz w:val="20"/>
          <w:szCs w:val="20"/>
        </w:rPr>
        <w:t>presence</w:t>
      </w:r>
      <w:proofErr w:type="spellEnd"/>
      <w:r w:rsidRPr="006F3BED">
        <w:rPr>
          <w:rStyle w:val="il"/>
          <w:sz w:val="20"/>
          <w:szCs w:val="20"/>
        </w:rPr>
        <w:t xml:space="preserve"> of </w:t>
      </w:r>
      <w:proofErr w:type="spellStart"/>
      <w:r w:rsidRPr="006F3BED">
        <w:rPr>
          <w:rStyle w:val="il"/>
          <w:sz w:val="20"/>
          <w:szCs w:val="20"/>
        </w:rPr>
        <w:t>phase</w:t>
      </w:r>
      <w:proofErr w:type="spellEnd"/>
      <w:r w:rsidRPr="006F3BED">
        <w:rPr>
          <w:rStyle w:val="il"/>
          <w:sz w:val="20"/>
          <w:szCs w:val="20"/>
        </w:rPr>
        <w:t xml:space="preserve"> </w:t>
      </w:r>
      <w:proofErr w:type="spellStart"/>
      <w:r w:rsidRPr="006F3BED">
        <w:rPr>
          <w:rStyle w:val="il"/>
          <w:sz w:val="20"/>
          <w:szCs w:val="20"/>
        </w:rPr>
        <w:t>noise</w:t>
      </w:r>
      <w:proofErr w:type="spellEnd"/>
      <w:r w:rsidRPr="006F3BED">
        <w:rPr>
          <w:rStyle w:val="il"/>
          <w:sz w:val="20"/>
          <w:szCs w:val="20"/>
        </w:rPr>
        <w:t xml:space="preserve">, </w:t>
      </w:r>
    </w:p>
    <w:p w14:paraId="13EBE02D" w14:textId="77777777" w:rsidR="002D328C" w:rsidRDefault="00574B04" w:rsidP="007D7F0C">
      <w:pPr>
        <w:spacing w:line="276" w:lineRule="auto"/>
        <w:ind w:left="720"/>
        <w:jc w:val="both"/>
        <w:rPr>
          <w:sz w:val="20"/>
          <w:szCs w:val="20"/>
          <w:lang w:val="en-US" w:eastAsia="en-US"/>
        </w:rPr>
      </w:pPr>
      <w:r>
        <w:rPr>
          <w:sz w:val="20"/>
          <w:szCs w:val="20"/>
          <w:lang w:val="en-US" w:eastAsia="en-US"/>
        </w:rPr>
        <w:t>6th Italian quantum</w:t>
      </w:r>
      <w:r w:rsidR="00A0324C">
        <w:rPr>
          <w:sz w:val="20"/>
          <w:szCs w:val="20"/>
          <w:lang w:val="en-US" w:eastAsia="en-US"/>
        </w:rPr>
        <w:t xml:space="preserve"> Information Science conference, </w:t>
      </w:r>
      <w:r w:rsidR="001E4DD7" w:rsidRPr="005F6296">
        <w:rPr>
          <w:sz w:val="20"/>
          <w:szCs w:val="20"/>
          <w:lang w:val="en-US" w:eastAsia="en-US"/>
        </w:rPr>
        <w:t>Como, Ita</w:t>
      </w:r>
      <w:r w:rsidR="005F6296">
        <w:rPr>
          <w:sz w:val="20"/>
          <w:szCs w:val="20"/>
          <w:lang w:val="en-US" w:eastAsia="en-US"/>
        </w:rPr>
        <w:t>ly Sept. 24-26, 2013, Poster</w:t>
      </w:r>
      <w:r w:rsidR="009E1323">
        <w:rPr>
          <w:sz w:val="20"/>
          <w:szCs w:val="20"/>
          <w:lang w:val="en-US" w:eastAsia="en-US"/>
        </w:rPr>
        <w:t xml:space="preserve"> Presentation</w:t>
      </w:r>
    </w:p>
    <w:p w14:paraId="5B03D5CB" w14:textId="77777777" w:rsidR="00AC3AD5" w:rsidRPr="00390710" w:rsidRDefault="00AC3AD5" w:rsidP="00011318">
      <w:pPr>
        <w:numPr>
          <w:ilvl w:val="0"/>
          <w:numId w:val="6"/>
        </w:numPr>
        <w:spacing w:line="276" w:lineRule="auto"/>
        <w:jc w:val="both"/>
        <w:rPr>
          <w:rStyle w:val="il"/>
          <w:sz w:val="20"/>
          <w:szCs w:val="20"/>
          <w:lang w:val="en-US" w:eastAsia="en-US"/>
        </w:rPr>
      </w:pPr>
      <w:proofErr w:type="spellStart"/>
      <w:r>
        <w:rPr>
          <w:rStyle w:val="il"/>
          <w:sz w:val="20"/>
          <w:szCs w:val="20"/>
        </w:rPr>
        <w:t>Nonlinearity</w:t>
      </w:r>
      <w:proofErr w:type="spellEnd"/>
      <w:r>
        <w:rPr>
          <w:rStyle w:val="il"/>
          <w:sz w:val="20"/>
          <w:szCs w:val="20"/>
        </w:rPr>
        <w:t xml:space="preserve"> </w:t>
      </w:r>
      <w:proofErr w:type="spellStart"/>
      <w:r>
        <w:rPr>
          <w:rStyle w:val="il"/>
          <w:sz w:val="20"/>
          <w:szCs w:val="20"/>
        </w:rPr>
        <w:t>and</w:t>
      </w:r>
      <w:proofErr w:type="spellEnd"/>
      <w:r>
        <w:rPr>
          <w:rStyle w:val="il"/>
          <w:sz w:val="20"/>
          <w:szCs w:val="20"/>
        </w:rPr>
        <w:t xml:space="preserve"> </w:t>
      </w:r>
      <w:proofErr w:type="spellStart"/>
      <w:r>
        <w:rPr>
          <w:rStyle w:val="il"/>
          <w:sz w:val="20"/>
          <w:szCs w:val="20"/>
        </w:rPr>
        <w:t>nonclassicality</w:t>
      </w:r>
      <w:proofErr w:type="spellEnd"/>
      <w:r w:rsidR="0067402F">
        <w:rPr>
          <w:rStyle w:val="il"/>
          <w:sz w:val="20"/>
          <w:szCs w:val="20"/>
        </w:rPr>
        <w:t xml:space="preserve"> in a </w:t>
      </w:r>
      <w:proofErr w:type="spellStart"/>
      <w:r w:rsidR="0067402F">
        <w:rPr>
          <w:rStyle w:val="il"/>
          <w:sz w:val="20"/>
          <w:szCs w:val="20"/>
        </w:rPr>
        <w:t>nanomechanical</w:t>
      </w:r>
      <w:proofErr w:type="spellEnd"/>
      <w:r w:rsidR="0067402F">
        <w:rPr>
          <w:rStyle w:val="il"/>
          <w:sz w:val="20"/>
          <w:szCs w:val="20"/>
        </w:rPr>
        <w:t xml:space="preserve"> resonator</w:t>
      </w:r>
      <w:r>
        <w:rPr>
          <w:rStyle w:val="il"/>
          <w:sz w:val="20"/>
          <w:szCs w:val="20"/>
        </w:rPr>
        <w:t xml:space="preserve">, University of Milan, </w:t>
      </w:r>
      <w:proofErr w:type="spellStart"/>
      <w:r>
        <w:rPr>
          <w:rStyle w:val="il"/>
          <w:sz w:val="20"/>
          <w:szCs w:val="20"/>
        </w:rPr>
        <w:t>Department</w:t>
      </w:r>
      <w:proofErr w:type="spellEnd"/>
      <w:r>
        <w:rPr>
          <w:rStyle w:val="il"/>
          <w:sz w:val="20"/>
          <w:szCs w:val="20"/>
        </w:rPr>
        <w:t xml:space="preserve"> of </w:t>
      </w:r>
      <w:proofErr w:type="spellStart"/>
      <w:r>
        <w:rPr>
          <w:rStyle w:val="il"/>
          <w:sz w:val="20"/>
          <w:szCs w:val="20"/>
        </w:rPr>
        <w:t>Physics</w:t>
      </w:r>
      <w:proofErr w:type="spellEnd"/>
      <w:r w:rsidR="0067402F">
        <w:rPr>
          <w:rStyle w:val="il"/>
          <w:sz w:val="20"/>
          <w:szCs w:val="20"/>
        </w:rPr>
        <w:t>,</w:t>
      </w:r>
      <w:r w:rsidR="0067402F" w:rsidRPr="0067402F">
        <w:rPr>
          <w:rStyle w:val="il"/>
          <w:sz w:val="20"/>
          <w:szCs w:val="20"/>
        </w:rPr>
        <w:t xml:space="preserve"> </w:t>
      </w:r>
      <w:r w:rsidR="0067402F">
        <w:rPr>
          <w:rStyle w:val="il"/>
          <w:sz w:val="20"/>
          <w:szCs w:val="20"/>
        </w:rPr>
        <w:t>Presentation  at the Quantum Expo, December 4, 2014</w:t>
      </w:r>
      <w:r>
        <w:rPr>
          <w:rStyle w:val="il"/>
          <w:sz w:val="20"/>
          <w:szCs w:val="20"/>
        </w:rPr>
        <w:t xml:space="preserve">. </w:t>
      </w:r>
    </w:p>
    <w:p w14:paraId="3D2DB678" w14:textId="77777777" w:rsidR="00AC3AD5" w:rsidRDefault="00390710" w:rsidP="00011318">
      <w:pPr>
        <w:numPr>
          <w:ilvl w:val="0"/>
          <w:numId w:val="6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rStyle w:val="il"/>
          <w:sz w:val="20"/>
          <w:szCs w:val="20"/>
        </w:rPr>
        <w:t>Nonlinearity</w:t>
      </w:r>
      <w:proofErr w:type="spellEnd"/>
      <w:r>
        <w:rPr>
          <w:rStyle w:val="il"/>
          <w:sz w:val="20"/>
          <w:szCs w:val="20"/>
        </w:rPr>
        <w:t xml:space="preserve"> </w:t>
      </w:r>
      <w:proofErr w:type="spellStart"/>
      <w:r>
        <w:rPr>
          <w:rStyle w:val="il"/>
          <w:sz w:val="20"/>
          <w:szCs w:val="20"/>
        </w:rPr>
        <w:t>and</w:t>
      </w:r>
      <w:proofErr w:type="spellEnd"/>
      <w:r>
        <w:rPr>
          <w:rStyle w:val="il"/>
          <w:sz w:val="20"/>
          <w:szCs w:val="20"/>
        </w:rPr>
        <w:t xml:space="preserve"> </w:t>
      </w:r>
      <w:proofErr w:type="spellStart"/>
      <w:r>
        <w:rPr>
          <w:rStyle w:val="il"/>
          <w:sz w:val="20"/>
          <w:szCs w:val="20"/>
        </w:rPr>
        <w:t>nonclassicality</w:t>
      </w:r>
      <w:proofErr w:type="spellEnd"/>
      <w:r>
        <w:rPr>
          <w:rStyle w:val="il"/>
          <w:sz w:val="20"/>
          <w:szCs w:val="20"/>
        </w:rPr>
        <w:t xml:space="preserve"> in a </w:t>
      </w:r>
      <w:proofErr w:type="spellStart"/>
      <w:r>
        <w:rPr>
          <w:rStyle w:val="il"/>
          <w:sz w:val="20"/>
          <w:szCs w:val="20"/>
        </w:rPr>
        <w:t>nanomechanical</w:t>
      </w:r>
      <w:proofErr w:type="spellEnd"/>
      <w:r>
        <w:rPr>
          <w:rStyle w:val="il"/>
          <w:sz w:val="20"/>
          <w:szCs w:val="20"/>
        </w:rPr>
        <w:t xml:space="preserve"> resonator, </w:t>
      </w:r>
      <w:proofErr w:type="spellStart"/>
      <w:r w:rsidRPr="0001716D">
        <w:rPr>
          <w:sz w:val="20"/>
          <w:szCs w:val="20"/>
        </w:rPr>
        <w:t>Institut</w:t>
      </w:r>
      <w:proofErr w:type="spellEnd"/>
      <w:r w:rsidRPr="0001716D">
        <w:rPr>
          <w:sz w:val="20"/>
          <w:szCs w:val="20"/>
        </w:rPr>
        <w:t xml:space="preserve"> Pascal, </w:t>
      </w:r>
      <w:proofErr w:type="spellStart"/>
      <w:r w:rsidRPr="0001716D">
        <w:rPr>
          <w:sz w:val="20"/>
          <w:szCs w:val="20"/>
        </w:rPr>
        <w:t>Photon</w:t>
      </w:r>
      <w:proofErr w:type="spellEnd"/>
      <w:r w:rsidRPr="0001716D">
        <w:rPr>
          <w:sz w:val="20"/>
          <w:szCs w:val="20"/>
        </w:rPr>
        <w:t xml:space="preserve"> </w:t>
      </w:r>
      <w:proofErr w:type="spellStart"/>
      <w:r w:rsidRPr="0001716D">
        <w:rPr>
          <w:sz w:val="20"/>
          <w:szCs w:val="20"/>
        </w:rPr>
        <w:t>department</w:t>
      </w:r>
      <w:proofErr w:type="spellEnd"/>
      <w:r w:rsidRPr="0001716D">
        <w:rPr>
          <w:sz w:val="20"/>
          <w:szCs w:val="20"/>
        </w:rPr>
        <w:t>, CNRS / University Blaise Pascal</w:t>
      </w:r>
      <w:r w:rsidR="000E478C">
        <w:rPr>
          <w:sz w:val="20"/>
          <w:szCs w:val="20"/>
        </w:rPr>
        <w:t xml:space="preserve">, France, </w:t>
      </w:r>
      <w:proofErr w:type="spellStart"/>
      <w:r w:rsidR="000E478C">
        <w:rPr>
          <w:sz w:val="20"/>
          <w:szCs w:val="20"/>
        </w:rPr>
        <w:t>January</w:t>
      </w:r>
      <w:proofErr w:type="spellEnd"/>
      <w:r w:rsidR="000E478C">
        <w:rPr>
          <w:sz w:val="20"/>
          <w:szCs w:val="20"/>
        </w:rPr>
        <w:t xml:space="preserve"> 22</w:t>
      </w:r>
      <w:r>
        <w:rPr>
          <w:sz w:val="20"/>
          <w:szCs w:val="20"/>
        </w:rPr>
        <w:t>, 2015</w:t>
      </w:r>
    </w:p>
    <w:p w14:paraId="1DBDFEC0" w14:textId="77777777" w:rsidR="00002928" w:rsidRPr="00002928" w:rsidRDefault="00002928" w:rsidP="00011318">
      <w:pPr>
        <w:numPr>
          <w:ilvl w:val="0"/>
          <w:numId w:val="6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Winter School on the </w:t>
      </w:r>
      <w:proofErr w:type="spellStart"/>
      <w:r>
        <w:rPr>
          <w:sz w:val="20"/>
          <w:szCs w:val="20"/>
        </w:rPr>
        <w:t>Physics</w:t>
      </w:r>
      <w:proofErr w:type="spellEnd"/>
      <w:r>
        <w:rPr>
          <w:sz w:val="20"/>
          <w:szCs w:val="20"/>
        </w:rPr>
        <w:t xml:space="preserve"> of Indirect </w:t>
      </w:r>
      <w:proofErr w:type="spellStart"/>
      <w:r>
        <w:rPr>
          <w:sz w:val="20"/>
          <w:szCs w:val="20"/>
        </w:rPr>
        <w:t>Excitons</w:t>
      </w:r>
      <w:proofErr w:type="spellEnd"/>
      <w:r>
        <w:rPr>
          <w:sz w:val="20"/>
          <w:szCs w:val="20"/>
        </w:rPr>
        <w:t xml:space="preserve">, 16-20 </w:t>
      </w:r>
      <w:proofErr w:type="spellStart"/>
      <w:r w:rsidRPr="00002928">
        <w:rPr>
          <w:sz w:val="20"/>
          <w:szCs w:val="20"/>
        </w:rPr>
        <w:t>Martch</w:t>
      </w:r>
      <w:proofErr w:type="spellEnd"/>
      <w:r>
        <w:rPr>
          <w:sz w:val="20"/>
          <w:szCs w:val="20"/>
        </w:rPr>
        <w:t>, 2015</w:t>
      </w:r>
      <w:r w:rsidRPr="00002928">
        <w:rPr>
          <w:sz w:val="20"/>
          <w:szCs w:val="20"/>
        </w:rPr>
        <w:t xml:space="preserve"> </w:t>
      </w:r>
      <w:r w:rsidRPr="00002928">
        <w:rPr>
          <w:rStyle w:val="Strong"/>
          <w:b w:val="0"/>
          <w:bCs w:val="0"/>
          <w:sz w:val="20"/>
          <w:szCs w:val="20"/>
        </w:rPr>
        <w:t xml:space="preserve">Les </w:t>
      </w:r>
      <w:proofErr w:type="spellStart"/>
      <w:r w:rsidRPr="00002928">
        <w:rPr>
          <w:rStyle w:val="Strong"/>
          <w:b w:val="0"/>
          <w:bCs w:val="0"/>
          <w:sz w:val="20"/>
          <w:szCs w:val="20"/>
        </w:rPr>
        <w:t>Houches</w:t>
      </w:r>
      <w:proofErr w:type="spellEnd"/>
      <w:r w:rsidRPr="00002928">
        <w:rPr>
          <w:rStyle w:val="Strong"/>
          <w:b w:val="0"/>
          <w:bCs w:val="0"/>
          <w:sz w:val="20"/>
          <w:szCs w:val="20"/>
        </w:rPr>
        <w:t>, France</w:t>
      </w:r>
    </w:p>
    <w:p w14:paraId="1CE2C778" w14:textId="55DE250E" w:rsidR="00551F1E" w:rsidRDefault="00002928" w:rsidP="00011318">
      <w:pPr>
        <w:numPr>
          <w:ilvl w:val="0"/>
          <w:numId w:val="6"/>
        </w:numPr>
        <w:spacing w:line="276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Final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002928">
        <w:rPr>
          <w:sz w:val="20"/>
          <w:szCs w:val="20"/>
        </w:rPr>
        <w:t>Quandyde</w:t>
      </w:r>
      <w:proofErr w:type="spellEnd"/>
      <w:r>
        <w:rPr>
          <w:sz w:val="20"/>
          <w:szCs w:val="20"/>
        </w:rPr>
        <w:t xml:space="preserve"> ANR project conference, </w:t>
      </w:r>
      <w:r w:rsidR="00614208">
        <w:rPr>
          <w:sz w:val="20"/>
          <w:szCs w:val="20"/>
        </w:rPr>
        <w:t xml:space="preserve">LKB, </w:t>
      </w:r>
      <w:proofErr w:type="spellStart"/>
      <w:r w:rsidR="00614208">
        <w:rPr>
          <w:sz w:val="20"/>
          <w:szCs w:val="20"/>
        </w:rPr>
        <w:t>Jussieu</w:t>
      </w:r>
      <w:proofErr w:type="spellEnd"/>
      <w:r w:rsidR="00614208">
        <w:rPr>
          <w:sz w:val="20"/>
          <w:szCs w:val="20"/>
        </w:rPr>
        <w:t>,</w:t>
      </w:r>
      <w:r w:rsidR="0091476F">
        <w:rPr>
          <w:sz w:val="20"/>
          <w:szCs w:val="20"/>
        </w:rPr>
        <w:t xml:space="preserve"> </w:t>
      </w:r>
      <w:r w:rsidR="00614208">
        <w:rPr>
          <w:sz w:val="20"/>
          <w:szCs w:val="20"/>
        </w:rPr>
        <w:t>Paris</w:t>
      </w:r>
      <w:r>
        <w:rPr>
          <w:sz w:val="20"/>
          <w:szCs w:val="20"/>
        </w:rPr>
        <w:t>,</w:t>
      </w:r>
      <w:r w:rsidR="00614208">
        <w:rPr>
          <w:sz w:val="20"/>
          <w:szCs w:val="20"/>
        </w:rPr>
        <w:t xml:space="preserve"> </w:t>
      </w:r>
      <w:r>
        <w:rPr>
          <w:sz w:val="20"/>
          <w:szCs w:val="20"/>
        </w:rPr>
        <w:t>December 11,2015</w:t>
      </w:r>
    </w:p>
    <w:p w14:paraId="6E4F8263" w14:textId="77777777" w:rsidR="00704719" w:rsidRPr="00704719" w:rsidRDefault="00704719" w:rsidP="00011318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704719">
        <w:rPr>
          <w:sz w:val="22"/>
          <w:szCs w:val="22"/>
        </w:rPr>
        <w:t xml:space="preserve">Conference on New Trends in Quantum Heat and </w:t>
      </w:r>
      <w:proofErr w:type="spellStart"/>
      <w:r w:rsidRPr="00704719">
        <w:rPr>
          <w:sz w:val="22"/>
          <w:szCs w:val="22"/>
        </w:rPr>
        <w:t>Thermoelectrics</w:t>
      </w:r>
      <w:proofErr w:type="spellEnd"/>
      <w:r w:rsidRPr="00704719">
        <w:rPr>
          <w:sz w:val="22"/>
          <w:szCs w:val="22"/>
        </w:rPr>
        <w:t xml:space="preserve">, 22 - 26 August 2016 </w:t>
      </w:r>
    </w:p>
    <w:p w14:paraId="7B4A05AD" w14:textId="158CC0A4" w:rsidR="00704719" w:rsidRDefault="00704719" w:rsidP="00704719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704719">
        <w:rPr>
          <w:sz w:val="22"/>
          <w:szCs w:val="22"/>
        </w:rPr>
        <w:t xml:space="preserve">   ICTP, </w:t>
      </w:r>
      <w:proofErr w:type="spellStart"/>
      <w:r w:rsidRPr="00704719">
        <w:rPr>
          <w:sz w:val="22"/>
          <w:szCs w:val="22"/>
        </w:rPr>
        <w:t>Miramare</w:t>
      </w:r>
      <w:proofErr w:type="spellEnd"/>
      <w:r w:rsidRPr="00704719">
        <w:rPr>
          <w:sz w:val="22"/>
          <w:szCs w:val="22"/>
        </w:rPr>
        <w:t xml:space="preserve"> - Trieste, Italy</w:t>
      </w:r>
    </w:p>
    <w:p w14:paraId="7B264073" w14:textId="655F0062" w:rsidR="00CE598D" w:rsidRPr="00FE76C9" w:rsidRDefault="0072351E" w:rsidP="0001131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Presentation on </w:t>
      </w:r>
      <w:r w:rsidR="00CE598D">
        <w:rPr>
          <w:sz w:val="22"/>
          <w:szCs w:val="22"/>
        </w:rPr>
        <w:t>Bloch Sphere</w:t>
      </w:r>
      <w:r>
        <w:rPr>
          <w:sz w:val="22"/>
          <w:szCs w:val="22"/>
        </w:rPr>
        <w:t xml:space="preserve"> to undergraduate students</w:t>
      </w:r>
      <w:r w:rsidR="00CE598D">
        <w:rPr>
          <w:sz w:val="22"/>
          <w:szCs w:val="22"/>
        </w:rPr>
        <w:t>, New York University Shanghai campus, China</w:t>
      </w:r>
      <w:r w:rsidR="0091476F">
        <w:rPr>
          <w:sz w:val="22"/>
          <w:szCs w:val="22"/>
        </w:rPr>
        <w:t>, December 8, 2016.</w:t>
      </w:r>
      <w:r w:rsidR="00CE598D" w:rsidRPr="00704719">
        <w:rPr>
          <w:sz w:val="22"/>
          <w:szCs w:val="22"/>
        </w:rPr>
        <w:t xml:space="preserve"> </w:t>
      </w:r>
    </w:p>
    <w:p w14:paraId="51E5E2A7" w14:textId="21D23C1B" w:rsidR="00556354" w:rsidRDefault="00FE76C9" w:rsidP="0001131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Presentation</w:t>
      </w:r>
      <w:r w:rsidR="008E0723">
        <w:rPr>
          <w:sz w:val="22"/>
          <w:szCs w:val="22"/>
        </w:rPr>
        <w:t xml:space="preserve"> Invited Talk</w:t>
      </w:r>
      <w:r>
        <w:rPr>
          <w:sz w:val="22"/>
          <w:szCs w:val="22"/>
        </w:rPr>
        <w:t xml:space="preserve"> on Nonlinearity as a resource for </w:t>
      </w:r>
      <w:proofErr w:type="spellStart"/>
      <w:r>
        <w:rPr>
          <w:sz w:val="22"/>
          <w:szCs w:val="22"/>
        </w:rPr>
        <w:t>nonclassicality</w:t>
      </w:r>
      <w:proofErr w:type="spellEnd"/>
      <w:r>
        <w:rPr>
          <w:sz w:val="22"/>
          <w:szCs w:val="22"/>
        </w:rPr>
        <w:t>, Durban University of Technology, South Africa</w:t>
      </w:r>
      <w:r w:rsidR="0091476F">
        <w:rPr>
          <w:sz w:val="22"/>
          <w:szCs w:val="22"/>
        </w:rPr>
        <w:t>, March 29, 2017.</w:t>
      </w:r>
      <w:r w:rsidRPr="00704719">
        <w:rPr>
          <w:sz w:val="22"/>
          <w:szCs w:val="22"/>
        </w:rPr>
        <w:t xml:space="preserve"> </w:t>
      </w:r>
    </w:p>
    <w:p w14:paraId="0991ECC9" w14:textId="3DDE2367" w:rsidR="00B348FA" w:rsidRPr="00B348FA" w:rsidRDefault="00B348FA" w:rsidP="00011318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t>ADEC workshop: Introduction to Re</w:t>
      </w:r>
      <w:r w:rsidR="003D468F">
        <w:t xml:space="preserve">search Design &amp; </w:t>
      </w:r>
      <w:proofErr w:type="gramStart"/>
      <w:r w:rsidR="003D468F">
        <w:t>Methodology</w:t>
      </w:r>
      <w:r>
        <w:t xml:space="preserve"> </w:t>
      </w:r>
      <w:r>
        <w:rPr>
          <w:sz w:val="22"/>
          <w:szCs w:val="22"/>
        </w:rPr>
        <w:t>,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Khalifa</w:t>
      </w:r>
      <w:proofErr w:type="spellEnd"/>
      <w:r>
        <w:rPr>
          <w:sz w:val="22"/>
          <w:szCs w:val="22"/>
        </w:rPr>
        <w:t xml:space="preserve"> University, Abu Dhabi </w:t>
      </w:r>
      <w:r>
        <w:t>November 27, 2017.</w:t>
      </w:r>
    </w:p>
    <w:p w14:paraId="7F2E1343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25A5F331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6A6F7065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5037CB7A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0785D9AC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34FC4080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4C433E00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592F336D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02D4BE29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456D158D" w14:textId="77777777" w:rsidR="003050A1" w:rsidRDefault="003050A1" w:rsidP="00CC65BA">
      <w:pPr>
        <w:widowControl w:val="0"/>
        <w:autoSpaceDE w:val="0"/>
        <w:autoSpaceDN w:val="0"/>
        <w:adjustRightInd w:val="0"/>
        <w:jc w:val="both"/>
        <w:rPr>
          <w:b/>
          <w:bCs/>
          <w:lang w:val="en-US" w:eastAsia="en-US"/>
        </w:rPr>
      </w:pPr>
    </w:p>
    <w:p w14:paraId="32262509" w14:textId="77777777" w:rsidR="00CC65BA" w:rsidRPr="005F6296" w:rsidRDefault="00CC65BA" w:rsidP="00CC65BA">
      <w:pPr>
        <w:widowControl w:val="0"/>
        <w:autoSpaceDE w:val="0"/>
        <w:autoSpaceDN w:val="0"/>
        <w:adjustRightInd w:val="0"/>
        <w:jc w:val="both"/>
        <w:rPr>
          <w:b/>
          <w:bCs/>
          <w:sz w:val="20"/>
          <w:szCs w:val="20"/>
          <w:lang w:val="en-US" w:eastAsia="en-US"/>
        </w:rPr>
      </w:pPr>
      <w:r w:rsidRPr="009E1323">
        <w:rPr>
          <w:b/>
          <w:bCs/>
          <w:lang w:val="en-US" w:eastAsia="en-US"/>
        </w:rPr>
        <w:lastRenderedPageBreak/>
        <w:t>References:</w:t>
      </w:r>
    </w:p>
    <w:p w14:paraId="2D71AA78" w14:textId="4D8B9997" w:rsidR="00CC65BA" w:rsidRPr="00DC2CFC" w:rsidRDefault="006E0667" w:rsidP="00DC2CFC">
      <w:pPr>
        <w:pStyle w:val="Heading5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1710"/>
          <w:tab w:val="left" w:pos="2700"/>
        </w:tabs>
        <w:ind w:right="-18"/>
        <w:rPr>
          <w:rFonts w:ascii="Times New Roman" w:hAnsi="Times New Roman"/>
          <w:szCs w:val="20"/>
          <w:lang w:val="en-US"/>
        </w:rPr>
      </w:pPr>
      <w:r>
        <w:rPr>
          <w:rFonts w:ascii="Times New Roman" w:hAnsi="Times New Roman"/>
          <w:szCs w:val="20"/>
          <w:lang w:val="en-US"/>
        </w:rPr>
        <w:pict w14:anchorId="6F55302D">
          <v:rect id="_x0000_i1034" style="width:0;height:1.5pt" o:hrstd="t" o:hr="t" fillcolor="gray" stroked="f"/>
        </w:pict>
      </w:r>
    </w:p>
    <w:p w14:paraId="7CA582C0" w14:textId="77777777" w:rsidR="00CC65BA" w:rsidRPr="005F6296" w:rsidRDefault="00CC65BA" w:rsidP="00011318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  <w:sz w:val="20"/>
          <w:szCs w:val="20"/>
          <w:lang w:val="en-US" w:eastAsia="en-US"/>
        </w:rPr>
      </w:pPr>
      <w:r w:rsidRPr="005F6296">
        <w:rPr>
          <w:b/>
          <w:sz w:val="20"/>
          <w:szCs w:val="20"/>
          <w:lang w:val="en-US" w:eastAsia="en-US"/>
        </w:rPr>
        <w:t xml:space="preserve">Prof. </w:t>
      </w:r>
      <w:proofErr w:type="spellStart"/>
      <w:r w:rsidRPr="005F6296">
        <w:rPr>
          <w:b/>
          <w:sz w:val="20"/>
          <w:szCs w:val="20"/>
          <w:lang w:val="en-US" w:eastAsia="en-US"/>
        </w:rPr>
        <w:t>Matteo</w:t>
      </w:r>
      <w:proofErr w:type="spellEnd"/>
      <w:r w:rsidRPr="005F6296">
        <w:rPr>
          <w:b/>
          <w:sz w:val="20"/>
          <w:szCs w:val="20"/>
          <w:lang w:val="en-US" w:eastAsia="en-US"/>
        </w:rPr>
        <w:t xml:space="preserve"> G. A. Paris</w:t>
      </w:r>
    </w:p>
    <w:p w14:paraId="6C18F35A" w14:textId="77777777" w:rsidR="0098499A" w:rsidRPr="0098499A" w:rsidRDefault="0098499A" w:rsidP="00CC65BA">
      <w:pPr>
        <w:widowControl w:val="0"/>
        <w:autoSpaceDE w:val="0"/>
        <w:autoSpaceDN w:val="0"/>
        <w:adjustRightInd w:val="0"/>
        <w:ind w:left="720"/>
        <w:jc w:val="both"/>
        <w:rPr>
          <w:rStyle w:val="hoenzb"/>
          <w:sz w:val="20"/>
          <w:szCs w:val="20"/>
        </w:rPr>
      </w:pPr>
      <w:r w:rsidRPr="0098499A">
        <w:rPr>
          <w:rStyle w:val="hoenzb"/>
          <w:sz w:val="20"/>
          <w:szCs w:val="20"/>
        </w:rPr>
        <w:t>Chair of Quantum Technology</w:t>
      </w:r>
    </w:p>
    <w:p w14:paraId="378C3C5B" w14:textId="143CB716" w:rsidR="00CC65BA" w:rsidRPr="005F6296" w:rsidRDefault="00CC65BA" w:rsidP="00CC65BA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proofErr w:type="spellStart"/>
      <w:r w:rsidRPr="005F6296">
        <w:rPr>
          <w:sz w:val="20"/>
          <w:szCs w:val="20"/>
          <w:lang w:val="en-US" w:eastAsia="en-US"/>
        </w:rPr>
        <w:t>Dipartimento</w:t>
      </w:r>
      <w:proofErr w:type="spellEnd"/>
      <w:r w:rsidRPr="005F6296">
        <w:rPr>
          <w:sz w:val="20"/>
          <w:szCs w:val="20"/>
          <w:lang w:val="en-US" w:eastAsia="en-US"/>
        </w:rPr>
        <w:t xml:space="preserve"> di </w:t>
      </w:r>
      <w:proofErr w:type="spellStart"/>
      <w:r w:rsidRPr="005F6296">
        <w:rPr>
          <w:sz w:val="20"/>
          <w:szCs w:val="20"/>
          <w:lang w:val="en-US" w:eastAsia="en-US"/>
        </w:rPr>
        <w:t>Fisica</w:t>
      </w:r>
      <w:proofErr w:type="spellEnd"/>
      <w:r w:rsidRPr="005F6296">
        <w:rPr>
          <w:sz w:val="20"/>
          <w:szCs w:val="20"/>
          <w:lang w:val="en-US" w:eastAsia="en-US"/>
        </w:rPr>
        <w:t xml:space="preserve"> - </w:t>
      </w:r>
      <w:proofErr w:type="spellStart"/>
      <w:r w:rsidRPr="005F6296">
        <w:rPr>
          <w:sz w:val="20"/>
          <w:szCs w:val="20"/>
          <w:lang w:val="en-US" w:eastAsia="en-US"/>
        </w:rPr>
        <w:t>Università</w:t>
      </w:r>
      <w:proofErr w:type="spellEnd"/>
      <w:r w:rsidRPr="005F6296">
        <w:rPr>
          <w:sz w:val="20"/>
          <w:szCs w:val="20"/>
          <w:lang w:val="en-US" w:eastAsia="en-US"/>
        </w:rPr>
        <w:t xml:space="preserve"> di Milano</w:t>
      </w:r>
    </w:p>
    <w:p w14:paraId="19F430A0" w14:textId="77777777" w:rsidR="00CC65BA" w:rsidRPr="005F6296" w:rsidRDefault="00CC65BA" w:rsidP="00CC65BA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 xml:space="preserve">Via </w:t>
      </w:r>
      <w:proofErr w:type="spellStart"/>
      <w:r w:rsidRPr="005F6296">
        <w:rPr>
          <w:sz w:val="20"/>
          <w:szCs w:val="20"/>
          <w:lang w:val="en-US" w:eastAsia="en-US"/>
        </w:rPr>
        <w:t>Celoria</w:t>
      </w:r>
      <w:proofErr w:type="spellEnd"/>
      <w:r w:rsidRPr="005F6296">
        <w:rPr>
          <w:sz w:val="20"/>
          <w:szCs w:val="20"/>
          <w:lang w:val="en-US" w:eastAsia="en-US"/>
        </w:rPr>
        <w:t xml:space="preserve"> 16, I-20133 Milano, Italia</w:t>
      </w:r>
    </w:p>
    <w:p w14:paraId="47FA1B21" w14:textId="77777777" w:rsidR="00CC65BA" w:rsidRPr="005F6296" w:rsidRDefault="00CC65BA" w:rsidP="00CC65BA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Office</w:t>
      </w:r>
      <w:proofErr w:type="gramStart"/>
      <w:r w:rsidRPr="005F6296">
        <w:rPr>
          <w:sz w:val="20"/>
          <w:szCs w:val="20"/>
          <w:lang w:val="en-US" w:eastAsia="en-US"/>
        </w:rPr>
        <w:t>:+</w:t>
      </w:r>
      <w:proofErr w:type="gramEnd"/>
      <w:r w:rsidRPr="005F6296">
        <w:rPr>
          <w:sz w:val="20"/>
          <w:szCs w:val="20"/>
          <w:lang w:val="en-US" w:eastAsia="en-US"/>
        </w:rPr>
        <w:t xml:space="preserve"> 39 02 50317662</w:t>
      </w:r>
    </w:p>
    <w:p w14:paraId="60EF92E2" w14:textId="77777777" w:rsidR="00CC65BA" w:rsidRPr="005F6296" w:rsidRDefault="00CC65BA" w:rsidP="00CC65BA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Fax: + 39 02 50317625</w:t>
      </w:r>
    </w:p>
    <w:p w14:paraId="61E2D665" w14:textId="77777777" w:rsidR="00CC65BA" w:rsidRDefault="00CC65BA" w:rsidP="00CC65BA">
      <w:pPr>
        <w:widowControl w:val="0"/>
        <w:autoSpaceDE w:val="0"/>
        <w:autoSpaceDN w:val="0"/>
        <w:adjustRightInd w:val="0"/>
        <w:ind w:left="720"/>
        <w:jc w:val="both"/>
        <w:rPr>
          <w:rStyle w:val="Hyperlink"/>
          <w:color w:val="auto"/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 xml:space="preserve">Email: </w:t>
      </w:r>
      <w:hyperlink r:id="rId9" w:history="1">
        <w:r w:rsidRPr="005F6296">
          <w:rPr>
            <w:rStyle w:val="Hyperlink"/>
            <w:color w:val="auto"/>
            <w:sz w:val="20"/>
            <w:szCs w:val="20"/>
            <w:lang w:val="en-US" w:eastAsia="en-US"/>
          </w:rPr>
          <w:t>matteo.paris@fisica.unimi.it</w:t>
        </w:r>
      </w:hyperlink>
    </w:p>
    <w:p w14:paraId="7F32F3D6" w14:textId="77777777" w:rsidR="00AA3D20" w:rsidRDefault="00AA3D20" w:rsidP="00CC65BA">
      <w:pPr>
        <w:widowControl w:val="0"/>
        <w:autoSpaceDE w:val="0"/>
        <w:autoSpaceDN w:val="0"/>
        <w:adjustRightInd w:val="0"/>
        <w:ind w:left="720"/>
        <w:jc w:val="both"/>
        <w:rPr>
          <w:rStyle w:val="Hyperlink"/>
          <w:color w:val="auto"/>
          <w:sz w:val="20"/>
          <w:szCs w:val="20"/>
          <w:lang w:val="en-US" w:eastAsia="en-US"/>
        </w:rPr>
      </w:pPr>
    </w:p>
    <w:p w14:paraId="04002AA2" w14:textId="1C231962" w:rsidR="00AA3D20" w:rsidRPr="005F6296" w:rsidRDefault="004F7695" w:rsidP="00011318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n-US" w:eastAsia="en-US"/>
        </w:rPr>
      </w:pPr>
      <w:r>
        <w:rPr>
          <w:b/>
          <w:color w:val="000000"/>
          <w:sz w:val="20"/>
          <w:szCs w:val="20"/>
          <w:lang w:val="en-US" w:eastAsia="en-US"/>
        </w:rPr>
        <w:t>Prof</w:t>
      </w:r>
      <w:r w:rsidR="00AA3D20" w:rsidRPr="005F6296">
        <w:rPr>
          <w:b/>
          <w:color w:val="000000"/>
          <w:sz w:val="20"/>
          <w:szCs w:val="20"/>
          <w:lang w:val="en-US" w:eastAsia="en-US"/>
        </w:rPr>
        <w:t>. Stefano Olivares</w:t>
      </w:r>
    </w:p>
    <w:p w14:paraId="15704AA4" w14:textId="77777777" w:rsidR="00AA3D20" w:rsidRPr="005F6296" w:rsidRDefault="00AA3D20" w:rsidP="00AA3D20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 w:rsidRPr="005F6296">
        <w:rPr>
          <w:color w:val="000000"/>
          <w:sz w:val="20"/>
          <w:szCs w:val="20"/>
          <w:lang w:val="en-US" w:eastAsia="en-US"/>
        </w:rPr>
        <w:t>Applied Quantum Mechanics Group</w:t>
      </w:r>
    </w:p>
    <w:p w14:paraId="0FEC3B7D" w14:textId="77777777" w:rsidR="00AA3D20" w:rsidRPr="005F6296" w:rsidRDefault="00AA3D20" w:rsidP="00AA3D20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proofErr w:type="spellStart"/>
      <w:r w:rsidRPr="005F6296">
        <w:rPr>
          <w:color w:val="000000"/>
          <w:sz w:val="20"/>
          <w:szCs w:val="20"/>
          <w:lang w:val="en-US" w:eastAsia="en-US"/>
        </w:rPr>
        <w:t>Dipartimento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di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Fisica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-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Università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di Milano</w:t>
      </w:r>
    </w:p>
    <w:p w14:paraId="74B2EFF1" w14:textId="77777777" w:rsidR="00AA3D20" w:rsidRPr="005F6296" w:rsidRDefault="00AA3D20" w:rsidP="00AA3D20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 w:rsidRPr="005F6296">
        <w:rPr>
          <w:color w:val="000000"/>
          <w:sz w:val="20"/>
          <w:szCs w:val="20"/>
          <w:lang w:val="en-US" w:eastAsia="en-US"/>
        </w:rPr>
        <w:t xml:space="preserve">Via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Celoria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16, I-20133 Milano, Italia</w:t>
      </w:r>
    </w:p>
    <w:p w14:paraId="0FABDFF9" w14:textId="77777777" w:rsidR="00AA3D20" w:rsidRPr="005F6296" w:rsidRDefault="00AA3D20" w:rsidP="00AA3D20">
      <w:pPr>
        <w:widowControl w:val="0"/>
        <w:autoSpaceDE w:val="0"/>
        <w:autoSpaceDN w:val="0"/>
        <w:adjustRightInd w:val="0"/>
        <w:ind w:left="720"/>
        <w:jc w:val="both"/>
        <w:rPr>
          <w:rStyle w:val="auth"/>
          <w:rFonts w:eastAsia="ＭＳ 明朝"/>
          <w:sz w:val="20"/>
          <w:szCs w:val="20"/>
        </w:rPr>
      </w:pPr>
      <w:r w:rsidRPr="005F6296">
        <w:rPr>
          <w:sz w:val="20"/>
          <w:szCs w:val="20"/>
          <w:lang w:val="en-US" w:eastAsia="en-US"/>
        </w:rPr>
        <w:t xml:space="preserve">Phone: +39-02-50317200 </w:t>
      </w:r>
    </w:p>
    <w:p w14:paraId="4FBC0AD4" w14:textId="77777777" w:rsidR="00AA3D20" w:rsidRPr="005F6296" w:rsidRDefault="00AA3D20" w:rsidP="00AA3D20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Fax: + 39 02 50317269</w:t>
      </w:r>
    </w:p>
    <w:p w14:paraId="147FDE6A" w14:textId="0BB1761A" w:rsidR="00DC2CFC" w:rsidRDefault="00AA3D20" w:rsidP="003C6A93">
      <w:pPr>
        <w:ind w:left="720"/>
        <w:jc w:val="both"/>
        <w:rPr>
          <w:rStyle w:val="Hyperlink"/>
          <w:color w:val="auto"/>
          <w:sz w:val="20"/>
          <w:szCs w:val="20"/>
          <w:u w:val="none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Email:</w:t>
      </w:r>
      <w:r w:rsidR="00CE598D">
        <w:rPr>
          <w:sz w:val="20"/>
          <w:szCs w:val="20"/>
          <w:lang w:val="en-US" w:eastAsia="en-US"/>
        </w:rPr>
        <w:t xml:space="preserve"> </w:t>
      </w:r>
      <w:hyperlink r:id="rId10" w:history="1">
        <w:r w:rsidR="00093CCF">
          <w:rPr>
            <w:rStyle w:val="Hyperlink"/>
            <w:color w:val="auto"/>
            <w:sz w:val="20"/>
            <w:szCs w:val="20"/>
            <w:u w:val="none"/>
            <w:lang w:val="en-US" w:eastAsia="en-US"/>
          </w:rPr>
          <w:t>s</w:t>
        </w:r>
        <w:r w:rsidR="00942F81" w:rsidRPr="00FC23E6">
          <w:rPr>
            <w:rStyle w:val="Hyperlink"/>
            <w:color w:val="auto"/>
            <w:sz w:val="20"/>
            <w:szCs w:val="20"/>
            <w:u w:val="none"/>
            <w:lang w:val="en-US" w:eastAsia="en-US"/>
          </w:rPr>
          <w:t>tefano.olivares@fisica.unimi.it</w:t>
        </w:r>
      </w:hyperlink>
    </w:p>
    <w:p w14:paraId="51069BDE" w14:textId="77777777" w:rsidR="008D44F0" w:rsidRDefault="008D44F0" w:rsidP="003C6A93">
      <w:pPr>
        <w:ind w:left="720"/>
        <w:jc w:val="both"/>
        <w:rPr>
          <w:rStyle w:val="Hyperlink"/>
          <w:color w:val="auto"/>
          <w:sz w:val="20"/>
          <w:szCs w:val="20"/>
          <w:u w:val="none"/>
          <w:lang w:val="en-US" w:eastAsia="en-US"/>
        </w:rPr>
      </w:pPr>
    </w:p>
    <w:p w14:paraId="05967044" w14:textId="77777777" w:rsidR="008D44F0" w:rsidRDefault="008D44F0" w:rsidP="003C6A93">
      <w:pPr>
        <w:ind w:left="720"/>
        <w:jc w:val="both"/>
        <w:rPr>
          <w:rStyle w:val="Hyperlink"/>
          <w:color w:val="auto"/>
          <w:sz w:val="20"/>
          <w:szCs w:val="20"/>
          <w:u w:val="none"/>
          <w:lang w:val="en-US" w:eastAsia="en-US"/>
        </w:rPr>
      </w:pPr>
    </w:p>
    <w:p w14:paraId="309B7967" w14:textId="2E0ED843" w:rsidR="00F15D75" w:rsidRPr="005F6296" w:rsidRDefault="00F15D75" w:rsidP="00F15D75">
      <w:pPr>
        <w:widowControl w:val="0"/>
        <w:numPr>
          <w:ilvl w:val="0"/>
          <w:numId w:val="7"/>
        </w:numPr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n-US" w:eastAsia="en-US"/>
        </w:rPr>
      </w:pPr>
      <w:r>
        <w:rPr>
          <w:b/>
          <w:color w:val="000000"/>
          <w:sz w:val="20"/>
          <w:szCs w:val="20"/>
          <w:lang w:val="en-US" w:eastAsia="en-US"/>
        </w:rPr>
        <w:t>Prof</w:t>
      </w:r>
      <w:r w:rsidRPr="005F6296">
        <w:rPr>
          <w:b/>
          <w:color w:val="000000"/>
          <w:sz w:val="20"/>
          <w:szCs w:val="20"/>
          <w:lang w:val="en-US" w:eastAsia="en-US"/>
        </w:rPr>
        <w:t xml:space="preserve">. </w:t>
      </w:r>
      <w:r>
        <w:rPr>
          <w:b/>
          <w:color w:val="000000"/>
          <w:sz w:val="20"/>
          <w:szCs w:val="20"/>
          <w:lang w:val="en-US" w:eastAsia="en-US"/>
        </w:rPr>
        <w:t xml:space="preserve">Ernesto </w:t>
      </w:r>
      <w:proofErr w:type="spellStart"/>
      <w:r>
        <w:rPr>
          <w:b/>
          <w:color w:val="000000"/>
          <w:sz w:val="20"/>
          <w:szCs w:val="20"/>
          <w:lang w:val="en-US" w:eastAsia="en-US"/>
        </w:rPr>
        <w:t>Damiani</w:t>
      </w:r>
      <w:proofErr w:type="spellEnd"/>
      <w:r>
        <w:rPr>
          <w:b/>
          <w:color w:val="000000"/>
          <w:sz w:val="20"/>
          <w:szCs w:val="20"/>
          <w:lang w:val="en-US" w:eastAsia="en-US"/>
        </w:rPr>
        <w:t xml:space="preserve"> </w:t>
      </w:r>
    </w:p>
    <w:p w14:paraId="1AF34B40" w14:textId="77777777" w:rsidR="005C64FE" w:rsidRDefault="00F15D75" w:rsidP="00F15D75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>
        <w:rPr>
          <w:color w:val="000000"/>
          <w:sz w:val="20"/>
          <w:szCs w:val="20"/>
          <w:lang w:val="en-US" w:eastAsia="en-US"/>
        </w:rPr>
        <w:t>Direc</w:t>
      </w:r>
      <w:r w:rsidR="00957D50">
        <w:rPr>
          <w:color w:val="000000"/>
          <w:sz w:val="20"/>
          <w:szCs w:val="20"/>
          <w:lang w:val="en-US" w:eastAsia="en-US"/>
        </w:rPr>
        <w:t>tor</w:t>
      </w:r>
      <w:r w:rsidR="005C64FE">
        <w:rPr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="005C64FE">
        <w:rPr>
          <w:color w:val="000000"/>
          <w:sz w:val="20"/>
          <w:szCs w:val="20"/>
          <w:lang w:val="en-US" w:eastAsia="en-US"/>
        </w:rPr>
        <w:t>Khalifa</w:t>
      </w:r>
      <w:proofErr w:type="spellEnd"/>
      <w:r w:rsidR="005C64FE">
        <w:rPr>
          <w:color w:val="000000"/>
          <w:sz w:val="20"/>
          <w:szCs w:val="20"/>
          <w:lang w:val="en-US" w:eastAsia="en-US"/>
        </w:rPr>
        <w:t xml:space="preserve"> University Center Cyber Physical Systems (C2PS)</w:t>
      </w:r>
    </w:p>
    <w:p w14:paraId="46D96977" w14:textId="77777777" w:rsidR="005C64FE" w:rsidRDefault="005C64FE" w:rsidP="00F15D75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>
        <w:rPr>
          <w:color w:val="000000"/>
          <w:sz w:val="20"/>
          <w:szCs w:val="20"/>
          <w:lang w:val="en-US" w:eastAsia="en-US"/>
        </w:rPr>
        <w:t xml:space="preserve">Professor, Director of Information Security Center </w:t>
      </w:r>
    </w:p>
    <w:p w14:paraId="578D4260" w14:textId="6BBA8A5C" w:rsidR="00F15D75" w:rsidRPr="005F6296" w:rsidRDefault="005C64FE" w:rsidP="00F15D75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>
        <w:rPr>
          <w:color w:val="000000"/>
          <w:sz w:val="20"/>
          <w:szCs w:val="20"/>
          <w:lang w:val="en-US" w:eastAsia="en-US"/>
        </w:rPr>
        <w:t>Elect</w:t>
      </w:r>
      <w:r w:rsidR="00622AA3">
        <w:rPr>
          <w:color w:val="000000"/>
          <w:sz w:val="20"/>
          <w:szCs w:val="20"/>
          <w:lang w:val="en-US" w:eastAsia="en-US"/>
        </w:rPr>
        <w:t xml:space="preserve">rical and Computer Engineering </w:t>
      </w:r>
      <w:r>
        <w:rPr>
          <w:color w:val="000000"/>
          <w:sz w:val="20"/>
          <w:szCs w:val="20"/>
          <w:lang w:val="en-US" w:eastAsia="en-US"/>
        </w:rPr>
        <w:t>and EBTIC</w:t>
      </w:r>
    </w:p>
    <w:p w14:paraId="61385489" w14:textId="775D814B" w:rsidR="00F15D75" w:rsidRPr="005F6296" w:rsidRDefault="00F15D75" w:rsidP="00F15D75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proofErr w:type="spellStart"/>
      <w:r>
        <w:rPr>
          <w:color w:val="000000"/>
          <w:sz w:val="20"/>
          <w:szCs w:val="20"/>
          <w:lang w:val="en-US" w:eastAsia="en-US"/>
        </w:rPr>
        <w:t>Khalifa</w:t>
      </w:r>
      <w:proofErr w:type="spellEnd"/>
      <w:r>
        <w:rPr>
          <w:color w:val="000000"/>
          <w:sz w:val="20"/>
          <w:szCs w:val="20"/>
          <w:lang w:val="en-US" w:eastAsia="en-US"/>
        </w:rPr>
        <w:t xml:space="preserve"> University,</w:t>
      </w:r>
      <w:r w:rsidR="008D44F0">
        <w:rPr>
          <w:color w:val="000000"/>
          <w:sz w:val="20"/>
          <w:szCs w:val="20"/>
          <w:lang w:val="en-US" w:eastAsia="en-US"/>
        </w:rPr>
        <w:t xml:space="preserve"> Abu Dhabi, UAE</w:t>
      </w:r>
    </w:p>
    <w:p w14:paraId="025E3E0C" w14:textId="03BA5DEC" w:rsidR="00F15D75" w:rsidRPr="005F6296" w:rsidRDefault="00F15D75" w:rsidP="00F15D75">
      <w:pPr>
        <w:widowControl w:val="0"/>
        <w:autoSpaceDE w:val="0"/>
        <w:autoSpaceDN w:val="0"/>
        <w:adjustRightInd w:val="0"/>
        <w:ind w:left="720"/>
        <w:jc w:val="both"/>
        <w:rPr>
          <w:rStyle w:val="auth"/>
          <w:rFonts w:eastAsia="ＭＳ 明朝"/>
          <w:sz w:val="20"/>
          <w:szCs w:val="20"/>
        </w:rPr>
      </w:pPr>
      <w:r w:rsidRPr="005F6296">
        <w:rPr>
          <w:sz w:val="20"/>
          <w:szCs w:val="20"/>
          <w:lang w:val="en-US" w:eastAsia="en-US"/>
        </w:rPr>
        <w:t>Phone: +</w:t>
      </w:r>
      <w:r>
        <w:rPr>
          <w:sz w:val="20"/>
          <w:szCs w:val="20"/>
          <w:lang w:val="en-US" w:eastAsia="en-US"/>
        </w:rPr>
        <w:t>971-(02)-4472442</w:t>
      </w:r>
      <w:r w:rsidRPr="005F6296">
        <w:rPr>
          <w:sz w:val="20"/>
          <w:szCs w:val="20"/>
          <w:lang w:val="en-US" w:eastAsia="en-US"/>
        </w:rPr>
        <w:t xml:space="preserve"> </w:t>
      </w:r>
    </w:p>
    <w:p w14:paraId="2BD9EDF9" w14:textId="1D161959" w:rsidR="00F15D75" w:rsidRDefault="00F15D75" w:rsidP="00F15D75">
      <w:pPr>
        <w:jc w:val="both"/>
        <w:rPr>
          <w:sz w:val="20"/>
          <w:szCs w:val="20"/>
        </w:rPr>
      </w:pPr>
      <w:r>
        <w:rPr>
          <w:sz w:val="20"/>
          <w:szCs w:val="20"/>
          <w:lang w:val="en-US" w:eastAsia="en-US"/>
        </w:rPr>
        <w:t xml:space="preserve">              </w:t>
      </w:r>
      <w:r w:rsidRPr="00F15D75">
        <w:rPr>
          <w:sz w:val="20"/>
          <w:szCs w:val="20"/>
        </w:rPr>
        <w:t>Email: </w:t>
      </w:r>
      <w:hyperlink r:id="rId11" w:history="1">
        <w:r w:rsidRPr="00F15D75">
          <w:rPr>
            <w:rStyle w:val="Hyperlink"/>
            <w:sz w:val="20"/>
            <w:szCs w:val="20"/>
          </w:rPr>
          <w:t> ernesto.damiani@ku.ac.ae</w:t>
        </w:r>
      </w:hyperlink>
    </w:p>
    <w:p w14:paraId="2197163A" w14:textId="77777777" w:rsidR="00F15D75" w:rsidRPr="00F15D75" w:rsidRDefault="00F15D75" w:rsidP="00F15D75">
      <w:pPr>
        <w:jc w:val="both"/>
        <w:rPr>
          <w:sz w:val="20"/>
          <w:szCs w:val="20"/>
          <w:lang w:val="en-US" w:eastAsia="en-US"/>
        </w:rPr>
      </w:pPr>
    </w:p>
    <w:p w14:paraId="67C0553E" w14:textId="70F104D0" w:rsidR="00F11BB6" w:rsidRPr="005F6296" w:rsidRDefault="00F15D75" w:rsidP="00F15D75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0"/>
          <w:szCs w:val="20"/>
          <w:lang w:val="en-US" w:eastAsia="en-US"/>
        </w:rPr>
      </w:pPr>
      <w:r>
        <w:rPr>
          <w:b/>
          <w:color w:val="000000"/>
          <w:sz w:val="20"/>
          <w:szCs w:val="20"/>
          <w:lang w:val="en-US" w:eastAsia="en-US"/>
        </w:rPr>
        <w:t xml:space="preserve">      4.</w:t>
      </w:r>
      <w:r w:rsidRPr="005F6296">
        <w:rPr>
          <w:b/>
          <w:color w:val="000000"/>
          <w:sz w:val="20"/>
          <w:szCs w:val="20"/>
          <w:lang w:val="en-US" w:eastAsia="en-US"/>
        </w:rPr>
        <w:t xml:space="preserve"> </w:t>
      </w:r>
      <w:r>
        <w:rPr>
          <w:b/>
          <w:color w:val="000000"/>
          <w:sz w:val="20"/>
          <w:szCs w:val="20"/>
          <w:lang w:val="en-US" w:eastAsia="en-US"/>
        </w:rPr>
        <w:t xml:space="preserve">    </w:t>
      </w:r>
      <w:r w:rsidR="00F11BB6" w:rsidRPr="005F6296">
        <w:rPr>
          <w:b/>
          <w:color w:val="000000"/>
          <w:sz w:val="20"/>
          <w:szCs w:val="20"/>
          <w:lang w:val="en-US" w:eastAsia="en-US"/>
        </w:rPr>
        <w:t xml:space="preserve">Prof. </w:t>
      </w:r>
      <w:proofErr w:type="spellStart"/>
      <w:r w:rsidR="00F11BB6" w:rsidRPr="005F6296">
        <w:rPr>
          <w:b/>
          <w:color w:val="000000"/>
          <w:sz w:val="20"/>
          <w:szCs w:val="20"/>
          <w:lang w:val="en-US" w:eastAsia="en-US"/>
        </w:rPr>
        <w:t>Gianpaolo</w:t>
      </w:r>
      <w:proofErr w:type="spellEnd"/>
      <w:r w:rsidR="00F11BB6" w:rsidRPr="005F6296">
        <w:rPr>
          <w:b/>
          <w:color w:val="000000"/>
          <w:sz w:val="20"/>
          <w:szCs w:val="20"/>
          <w:lang w:val="en-US" w:eastAsia="en-US"/>
        </w:rPr>
        <w:t xml:space="preserve"> Bellini</w:t>
      </w:r>
    </w:p>
    <w:p w14:paraId="5893298D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 w:rsidRPr="005F6296">
        <w:rPr>
          <w:color w:val="000000"/>
          <w:sz w:val="20"/>
          <w:szCs w:val="20"/>
          <w:lang w:val="en-US" w:eastAsia="en-US"/>
        </w:rPr>
        <w:t xml:space="preserve">Full Professor in Nuclear and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Subnuclear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Physics</w:t>
      </w:r>
    </w:p>
    <w:p w14:paraId="20ADF3FF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 w:rsidRPr="005F6296">
        <w:rPr>
          <w:color w:val="000000"/>
          <w:sz w:val="20"/>
          <w:szCs w:val="20"/>
          <w:lang w:val="en-US" w:eastAsia="en-US"/>
        </w:rPr>
        <w:t>Physics Department</w:t>
      </w:r>
    </w:p>
    <w:p w14:paraId="4C763515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proofErr w:type="spellStart"/>
      <w:r w:rsidRPr="005F6296">
        <w:rPr>
          <w:sz w:val="20"/>
          <w:szCs w:val="20"/>
          <w:lang w:val="en-US" w:eastAsia="en-US"/>
        </w:rPr>
        <w:t>Università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degli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Studi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di Milano</w:t>
      </w:r>
    </w:p>
    <w:p w14:paraId="6DDF505A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color w:val="000000"/>
          <w:sz w:val="20"/>
          <w:szCs w:val="20"/>
          <w:lang w:val="en-US" w:eastAsia="en-US"/>
        </w:rPr>
      </w:pPr>
      <w:r w:rsidRPr="005F6296">
        <w:rPr>
          <w:color w:val="000000"/>
          <w:sz w:val="20"/>
          <w:szCs w:val="20"/>
          <w:lang w:val="en-US" w:eastAsia="en-US"/>
        </w:rPr>
        <w:t xml:space="preserve">Via </w:t>
      </w:r>
      <w:proofErr w:type="spellStart"/>
      <w:r w:rsidRPr="005F6296">
        <w:rPr>
          <w:color w:val="000000"/>
          <w:sz w:val="20"/>
          <w:szCs w:val="20"/>
          <w:lang w:val="en-US" w:eastAsia="en-US"/>
        </w:rPr>
        <w:t>Celoria</w:t>
      </w:r>
      <w:proofErr w:type="spellEnd"/>
      <w:r w:rsidRPr="005F6296">
        <w:rPr>
          <w:color w:val="000000"/>
          <w:sz w:val="20"/>
          <w:szCs w:val="20"/>
          <w:lang w:val="en-US" w:eastAsia="en-US"/>
        </w:rPr>
        <w:t xml:space="preserve"> 16, 20133 Milano, Italy</w:t>
      </w:r>
    </w:p>
    <w:p w14:paraId="2B1A71DA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Phone: +39-02-50317370</w:t>
      </w:r>
    </w:p>
    <w:p w14:paraId="308E7410" w14:textId="77777777" w:rsidR="00F11BB6" w:rsidRPr="005F6296" w:rsidRDefault="00F11BB6" w:rsidP="00F11BB6">
      <w:pPr>
        <w:widowControl w:val="0"/>
        <w:autoSpaceDE w:val="0"/>
        <w:autoSpaceDN w:val="0"/>
        <w:adjustRightInd w:val="0"/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>Fax: +39-02-50317617</w:t>
      </w:r>
    </w:p>
    <w:p w14:paraId="1118EED3" w14:textId="53EEBE06" w:rsidR="00AB5C3E" w:rsidRPr="00304BE7" w:rsidRDefault="00F11BB6" w:rsidP="00D14B92">
      <w:pPr>
        <w:ind w:left="720"/>
        <w:jc w:val="both"/>
        <w:rPr>
          <w:sz w:val="20"/>
          <w:szCs w:val="20"/>
          <w:lang w:val="en-US" w:eastAsia="en-US"/>
        </w:rPr>
      </w:pPr>
      <w:r w:rsidRPr="005F6296">
        <w:rPr>
          <w:sz w:val="20"/>
          <w:szCs w:val="20"/>
          <w:lang w:val="en-US" w:eastAsia="en-US"/>
        </w:rPr>
        <w:t xml:space="preserve">Email: </w:t>
      </w:r>
      <w:hyperlink r:id="rId12" w:history="1">
        <w:r w:rsidRPr="00F163DC">
          <w:rPr>
            <w:rStyle w:val="Hyperlink"/>
            <w:color w:val="auto"/>
            <w:sz w:val="20"/>
            <w:szCs w:val="20"/>
            <w:u w:val="none"/>
            <w:lang w:val="en-US" w:eastAsia="en-US"/>
          </w:rPr>
          <w:t>gianpaolo.bellini@mi.infn.it</w:t>
        </w:r>
      </w:hyperlink>
    </w:p>
    <w:sectPr w:rsidR="00AB5C3E" w:rsidRPr="00304BE7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39BA4D" w14:textId="77777777" w:rsidR="005C64FE" w:rsidRDefault="005C64FE">
      <w:r>
        <w:separator/>
      </w:r>
    </w:p>
  </w:endnote>
  <w:endnote w:type="continuationSeparator" w:id="0">
    <w:p w14:paraId="41097028" w14:textId="77777777" w:rsidR="005C64FE" w:rsidRDefault="005C6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,Bold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w Cen MT">
    <w:panose1 w:val="020B0602020104020603"/>
    <w:charset w:val="00"/>
    <w:family w:val="auto"/>
    <w:pitch w:val="variable"/>
    <w:sig w:usb0="00000003" w:usb1="00000000" w:usb2="00000000" w:usb3="00000000" w:csb0="00000003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F79A65" w14:textId="77777777" w:rsidR="005C64FE" w:rsidRPr="00B25F42" w:rsidRDefault="005C64FE" w:rsidP="001E4DD7">
    <w:pPr>
      <w:pStyle w:val="Footer"/>
      <w:jc w:val="center"/>
      <w:rPr>
        <w:rFonts w:ascii="Arial" w:hAnsi="Arial" w:cs="Arial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166A2D" w14:textId="77777777" w:rsidR="005C64FE" w:rsidRDefault="005C64FE">
      <w:r>
        <w:separator/>
      </w:r>
    </w:p>
  </w:footnote>
  <w:footnote w:type="continuationSeparator" w:id="0">
    <w:p w14:paraId="27F04ED5" w14:textId="77777777" w:rsidR="005C64FE" w:rsidRDefault="005C6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75082C1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>
    <w:nsid w:val="18547EAB"/>
    <w:multiLevelType w:val="hybridMultilevel"/>
    <w:tmpl w:val="4476E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754701"/>
    <w:multiLevelType w:val="hybridMultilevel"/>
    <w:tmpl w:val="60A4DD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225550"/>
    <w:multiLevelType w:val="hybridMultilevel"/>
    <w:tmpl w:val="35987F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A9599A"/>
    <w:multiLevelType w:val="hybridMultilevel"/>
    <w:tmpl w:val="3F7001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1A063B"/>
    <w:multiLevelType w:val="hybridMultilevel"/>
    <w:tmpl w:val="13642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2C922DD"/>
    <w:multiLevelType w:val="hybridMultilevel"/>
    <w:tmpl w:val="3EACDCD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970D94"/>
    <w:multiLevelType w:val="hybridMultilevel"/>
    <w:tmpl w:val="913ACB94"/>
    <w:lvl w:ilvl="0" w:tplc="CB423BDA">
      <w:start w:val="1"/>
      <w:numFmt w:val="bullet"/>
      <w:pStyle w:val="List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C7165C"/>
    <w:multiLevelType w:val="hybridMultilevel"/>
    <w:tmpl w:val="13642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9"/>
  </w:num>
  <w:num w:numId="5">
    <w:abstractNumId w:val="7"/>
  </w:num>
  <w:num w:numId="6">
    <w:abstractNumId w:val="5"/>
  </w:num>
  <w:num w:numId="7">
    <w:abstractNumId w:val="11"/>
  </w:num>
  <w:num w:numId="8">
    <w:abstractNumId w:val="4"/>
  </w:num>
  <w:num w:numId="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726"/>
    <w:rsid w:val="00002928"/>
    <w:rsid w:val="00002BFA"/>
    <w:rsid w:val="00004BF3"/>
    <w:rsid w:val="00011318"/>
    <w:rsid w:val="0001252B"/>
    <w:rsid w:val="000140C3"/>
    <w:rsid w:val="000158EC"/>
    <w:rsid w:val="00015AF4"/>
    <w:rsid w:val="0001716D"/>
    <w:rsid w:val="000215B4"/>
    <w:rsid w:val="000240ED"/>
    <w:rsid w:val="00035628"/>
    <w:rsid w:val="00036989"/>
    <w:rsid w:val="00053778"/>
    <w:rsid w:val="00063252"/>
    <w:rsid w:val="00067BED"/>
    <w:rsid w:val="000727C0"/>
    <w:rsid w:val="00074C16"/>
    <w:rsid w:val="000816B2"/>
    <w:rsid w:val="000836F5"/>
    <w:rsid w:val="00092DDD"/>
    <w:rsid w:val="00093CCF"/>
    <w:rsid w:val="000A0D43"/>
    <w:rsid w:val="000B2716"/>
    <w:rsid w:val="000B2C7B"/>
    <w:rsid w:val="000C0E56"/>
    <w:rsid w:val="000C1FBC"/>
    <w:rsid w:val="000C29B0"/>
    <w:rsid w:val="000D1A7E"/>
    <w:rsid w:val="000D2CE8"/>
    <w:rsid w:val="000D47DB"/>
    <w:rsid w:val="000D6687"/>
    <w:rsid w:val="000E0B21"/>
    <w:rsid w:val="000E12AF"/>
    <w:rsid w:val="000E17D3"/>
    <w:rsid w:val="000E478C"/>
    <w:rsid w:val="000F5509"/>
    <w:rsid w:val="00102751"/>
    <w:rsid w:val="00104DDF"/>
    <w:rsid w:val="0010688D"/>
    <w:rsid w:val="00113239"/>
    <w:rsid w:val="00113832"/>
    <w:rsid w:val="0011490A"/>
    <w:rsid w:val="0011498A"/>
    <w:rsid w:val="00121D67"/>
    <w:rsid w:val="00125206"/>
    <w:rsid w:val="00125EA7"/>
    <w:rsid w:val="00130A9E"/>
    <w:rsid w:val="00141481"/>
    <w:rsid w:val="00142EFC"/>
    <w:rsid w:val="00144FA5"/>
    <w:rsid w:val="00145DFB"/>
    <w:rsid w:val="001472A6"/>
    <w:rsid w:val="001550F6"/>
    <w:rsid w:val="0015510A"/>
    <w:rsid w:val="001564AB"/>
    <w:rsid w:val="0015672C"/>
    <w:rsid w:val="00163FBF"/>
    <w:rsid w:val="00166917"/>
    <w:rsid w:val="00173DA1"/>
    <w:rsid w:val="001938ED"/>
    <w:rsid w:val="00195BE0"/>
    <w:rsid w:val="00195E8C"/>
    <w:rsid w:val="001A7FC8"/>
    <w:rsid w:val="001C3A60"/>
    <w:rsid w:val="001C4993"/>
    <w:rsid w:val="001C7D97"/>
    <w:rsid w:val="001D551B"/>
    <w:rsid w:val="001E4DD7"/>
    <w:rsid w:val="001E6DA8"/>
    <w:rsid w:val="001F1DD1"/>
    <w:rsid w:val="001F32F0"/>
    <w:rsid w:val="001F4600"/>
    <w:rsid w:val="00205550"/>
    <w:rsid w:val="0020798C"/>
    <w:rsid w:val="002113CE"/>
    <w:rsid w:val="00214ABB"/>
    <w:rsid w:val="002211AA"/>
    <w:rsid w:val="00222E67"/>
    <w:rsid w:val="0022380A"/>
    <w:rsid w:val="00225243"/>
    <w:rsid w:val="00231491"/>
    <w:rsid w:val="00234849"/>
    <w:rsid w:val="00235A0A"/>
    <w:rsid w:val="002373E6"/>
    <w:rsid w:val="00243D1D"/>
    <w:rsid w:val="00243F87"/>
    <w:rsid w:val="00252481"/>
    <w:rsid w:val="00255141"/>
    <w:rsid w:val="002603B5"/>
    <w:rsid w:val="002631F2"/>
    <w:rsid w:val="00263B18"/>
    <w:rsid w:val="00263E11"/>
    <w:rsid w:val="00263E60"/>
    <w:rsid w:val="00264CDE"/>
    <w:rsid w:val="00272965"/>
    <w:rsid w:val="00276003"/>
    <w:rsid w:val="00276ECB"/>
    <w:rsid w:val="00277099"/>
    <w:rsid w:val="002800AC"/>
    <w:rsid w:val="00281281"/>
    <w:rsid w:val="00287496"/>
    <w:rsid w:val="00290406"/>
    <w:rsid w:val="00292557"/>
    <w:rsid w:val="002A15F9"/>
    <w:rsid w:val="002A5BB5"/>
    <w:rsid w:val="002B0718"/>
    <w:rsid w:val="002B3BF6"/>
    <w:rsid w:val="002C0E22"/>
    <w:rsid w:val="002C3409"/>
    <w:rsid w:val="002C4D55"/>
    <w:rsid w:val="002C5AB5"/>
    <w:rsid w:val="002D2B98"/>
    <w:rsid w:val="002D328C"/>
    <w:rsid w:val="002E3AD9"/>
    <w:rsid w:val="002E667D"/>
    <w:rsid w:val="002F6768"/>
    <w:rsid w:val="002F6AC6"/>
    <w:rsid w:val="003043AA"/>
    <w:rsid w:val="00304BE7"/>
    <w:rsid w:val="003050A1"/>
    <w:rsid w:val="003055A2"/>
    <w:rsid w:val="003112EB"/>
    <w:rsid w:val="00312014"/>
    <w:rsid w:val="00314305"/>
    <w:rsid w:val="003231E0"/>
    <w:rsid w:val="00327786"/>
    <w:rsid w:val="003333B4"/>
    <w:rsid w:val="00333EFA"/>
    <w:rsid w:val="00336481"/>
    <w:rsid w:val="003373C1"/>
    <w:rsid w:val="00350AD8"/>
    <w:rsid w:val="00350B03"/>
    <w:rsid w:val="00354E47"/>
    <w:rsid w:val="003656F2"/>
    <w:rsid w:val="00370C57"/>
    <w:rsid w:val="00372D1F"/>
    <w:rsid w:val="00381738"/>
    <w:rsid w:val="00384823"/>
    <w:rsid w:val="00387C3A"/>
    <w:rsid w:val="00390710"/>
    <w:rsid w:val="00391345"/>
    <w:rsid w:val="00391577"/>
    <w:rsid w:val="00393BE0"/>
    <w:rsid w:val="00395444"/>
    <w:rsid w:val="003A1DBE"/>
    <w:rsid w:val="003A35EA"/>
    <w:rsid w:val="003C01F0"/>
    <w:rsid w:val="003C253A"/>
    <w:rsid w:val="003C6A93"/>
    <w:rsid w:val="003C6B91"/>
    <w:rsid w:val="003C6CA1"/>
    <w:rsid w:val="003D468F"/>
    <w:rsid w:val="003D5497"/>
    <w:rsid w:val="003D737F"/>
    <w:rsid w:val="003E137D"/>
    <w:rsid w:val="003E3D11"/>
    <w:rsid w:val="003F0D58"/>
    <w:rsid w:val="003F15FD"/>
    <w:rsid w:val="00403750"/>
    <w:rsid w:val="00405747"/>
    <w:rsid w:val="00406978"/>
    <w:rsid w:val="00407CE3"/>
    <w:rsid w:val="00412C43"/>
    <w:rsid w:val="00415714"/>
    <w:rsid w:val="004161C8"/>
    <w:rsid w:val="00426FC2"/>
    <w:rsid w:val="00431248"/>
    <w:rsid w:val="00436DF1"/>
    <w:rsid w:val="00455891"/>
    <w:rsid w:val="0046283C"/>
    <w:rsid w:val="00462C13"/>
    <w:rsid w:val="00463F6F"/>
    <w:rsid w:val="00464A36"/>
    <w:rsid w:val="00464BEE"/>
    <w:rsid w:val="004744A8"/>
    <w:rsid w:val="00474E0C"/>
    <w:rsid w:val="004804BA"/>
    <w:rsid w:val="00492B18"/>
    <w:rsid w:val="0049404A"/>
    <w:rsid w:val="00494803"/>
    <w:rsid w:val="00494FB2"/>
    <w:rsid w:val="004955C0"/>
    <w:rsid w:val="004A74B4"/>
    <w:rsid w:val="004B1AB0"/>
    <w:rsid w:val="004B3554"/>
    <w:rsid w:val="004B5DC0"/>
    <w:rsid w:val="004C1356"/>
    <w:rsid w:val="004C217C"/>
    <w:rsid w:val="004C270F"/>
    <w:rsid w:val="004C3922"/>
    <w:rsid w:val="004E186C"/>
    <w:rsid w:val="004F1F4D"/>
    <w:rsid w:val="004F7695"/>
    <w:rsid w:val="005038C5"/>
    <w:rsid w:val="005054F0"/>
    <w:rsid w:val="00506823"/>
    <w:rsid w:val="00523976"/>
    <w:rsid w:val="00523C6D"/>
    <w:rsid w:val="0052463B"/>
    <w:rsid w:val="005316B5"/>
    <w:rsid w:val="00536600"/>
    <w:rsid w:val="00540E38"/>
    <w:rsid w:val="00551F1E"/>
    <w:rsid w:val="005529E4"/>
    <w:rsid w:val="00556354"/>
    <w:rsid w:val="00560E53"/>
    <w:rsid w:val="00561A3C"/>
    <w:rsid w:val="005674BE"/>
    <w:rsid w:val="00567D88"/>
    <w:rsid w:val="00574B04"/>
    <w:rsid w:val="0057626F"/>
    <w:rsid w:val="00583483"/>
    <w:rsid w:val="005868DB"/>
    <w:rsid w:val="005876BE"/>
    <w:rsid w:val="00594CF8"/>
    <w:rsid w:val="005A03CB"/>
    <w:rsid w:val="005A77ED"/>
    <w:rsid w:val="005A7848"/>
    <w:rsid w:val="005C60BA"/>
    <w:rsid w:val="005C64FE"/>
    <w:rsid w:val="005D0830"/>
    <w:rsid w:val="005D1395"/>
    <w:rsid w:val="005D1D7E"/>
    <w:rsid w:val="005D68EE"/>
    <w:rsid w:val="005D6E6E"/>
    <w:rsid w:val="005E2385"/>
    <w:rsid w:val="005E3228"/>
    <w:rsid w:val="005E4B14"/>
    <w:rsid w:val="005E4F80"/>
    <w:rsid w:val="005F31CF"/>
    <w:rsid w:val="005F406B"/>
    <w:rsid w:val="005F468B"/>
    <w:rsid w:val="005F580C"/>
    <w:rsid w:val="005F6296"/>
    <w:rsid w:val="005F7C8C"/>
    <w:rsid w:val="00606009"/>
    <w:rsid w:val="00606803"/>
    <w:rsid w:val="006114CB"/>
    <w:rsid w:val="00614208"/>
    <w:rsid w:val="00614333"/>
    <w:rsid w:val="00621FA6"/>
    <w:rsid w:val="00622AA3"/>
    <w:rsid w:val="006238D9"/>
    <w:rsid w:val="00635721"/>
    <w:rsid w:val="006373E1"/>
    <w:rsid w:val="006377E1"/>
    <w:rsid w:val="006378FB"/>
    <w:rsid w:val="00640B06"/>
    <w:rsid w:val="006428BA"/>
    <w:rsid w:val="006478D2"/>
    <w:rsid w:val="00653630"/>
    <w:rsid w:val="00655BB5"/>
    <w:rsid w:val="00655E6A"/>
    <w:rsid w:val="00656C61"/>
    <w:rsid w:val="0066116A"/>
    <w:rsid w:val="00664B56"/>
    <w:rsid w:val="0067402F"/>
    <w:rsid w:val="00674B48"/>
    <w:rsid w:val="006804DC"/>
    <w:rsid w:val="006827B8"/>
    <w:rsid w:val="0068589F"/>
    <w:rsid w:val="00687942"/>
    <w:rsid w:val="00694DF9"/>
    <w:rsid w:val="0069642E"/>
    <w:rsid w:val="006A103F"/>
    <w:rsid w:val="006A4838"/>
    <w:rsid w:val="006B1838"/>
    <w:rsid w:val="006B1A05"/>
    <w:rsid w:val="006B41C6"/>
    <w:rsid w:val="006C01BC"/>
    <w:rsid w:val="006C16EB"/>
    <w:rsid w:val="006C7B95"/>
    <w:rsid w:val="006D34F3"/>
    <w:rsid w:val="006D6F94"/>
    <w:rsid w:val="006E0667"/>
    <w:rsid w:val="006E37E8"/>
    <w:rsid w:val="006E3FE4"/>
    <w:rsid w:val="006E7ED7"/>
    <w:rsid w:val="006F3BED"/>
    <w:rsid w:val="006F7D2A"/>
    <w:rsid w:val="00700D1D"/>
    <w:rsid w:val="007028C3"/>
    <w:rsid w:val="00704719"/>
    <w:rsid w:val="00704726"/>
    <w:rsid w:val="00706BE5"/>
    <w:rsid w:val="007124F0"/>
    <w:rsid w:val="007204D0"/>
    <w:rsid w:val="007210F4"/>
    <w:rsid w:val="0072351E"/>
    <w:rsid w:val="00724DAD"/>
    <w:rsid w:val="00732C84"/>
    <w:rsid w:val="00732EF5"/>
    <w:rsid w:val="00733E98"/>
    <w:rsid w:val="0073519C"/>
    <w:rsid w:val="00736DBF"/>
    <w:rsid w:val="00741C1C"/>
    <w:rsid w:val="0074566B"/>
    <w:rsid w:val="0075512C"/>
    <w:rsid w:val="00755D1F"/>
    <w:rsid w:val="00760787"/>
    <w:rsid w:val="00775457"/>
    <w:rsid w:val="00780AF9"/>
    <w:rsid w:val="00785932"/>
    <w:rsid w:val="00791C34"/>
    <w:rsid w:val="007969E4"/>
    <w:rsid w:val="007A0C12"/>
    <w:rsid w:val="007A25DC"/>
    <w:rsid w:val="007A430B"/>
    <w:rsid w:val="007A4EA6"/>
    <w:rsid w:val="007A5497"/>
    <w:rsid w:val="007B33A4"/>
    <w:rsid w:val="007C6A6B"/>
    <w:rsid w:val="007D110F"/>
    <w:rsid w:val="007D3CEE"/>
    <w:rsid w:val="007D7F0C"/>
    <w:rsid w:val="007F4264"/>
    <w:rsid w:val="007F43DD"/>
    <w:rsid w:val="007F5588"/>
    <w:rsid w:val="0080099F"/>
    <w:rsid w:val="00805E7B"/>
    <w:rsid w:val="00807FD5"/>
    <w:rsid w:val="0081018A"/>
    <w:rsid w:val="00825E2C"/>
    <w:rsid w:val="0082743F"/>
    <w:rsid w:val="00827DF2"/>
    <w:rsid w:val="00836893"/>
    <w:rsid w:val="00836BB3"/>
    <w:rsid w:val="00846B3B"/>
    <w:rsid w:val="00853819"/>
    <w:rsid w:val="00855973"/>
    <w:rsid w:val="00857AF1"/>
    <w:rsid w:val="00871B27"/>
    <w:rsid w:val="00881A89"/>
    <w:rsid w:val="008867BD"/>
    <w:rsid w:val="00891C24"/>
    <w:rsid w:val="008923EE"/>
    <w:rsid w:val="00893941"/>
    <w:rsid w:val="00893955"/>
    <w:rsid w:val="008948E9"/>
    <w:rsid w:val="00894BE9"/>
    <w:rsid w:val="008A3523"/>
    <w:rsid w:val="008B2FC5"/>
    <w:rsid w:val="008B3D59"/>
    <w:rsid w:val="008D0669"/>
    <w:rsid w:val="008D44F0"/>
    <w:rsid w:val="008D5EDD"/>
    <w:rsid w:val="008D6D32"/>
    <w:rsid w:val="008E0723"/>
    <w:rsid w:val="008E35FA"/>
    <w:rsid w:val="008E4943"/>
    <w:rsid w:val="008F01E3"/>
    <w:rsid w:val="00902189"/>
    <w:rsid w:val="00903C13"/>
    <w:rsid w:val="009045D9"/>
    <w:rsid w:val="00912B80"/>
    <w:rsid w:val="0091476F"/>
    <w:rsid w:val="009174C7"/>
    <w:rsid w:val="009175EB"/>
    <w:rsid w:val="00924F52"/>
    <w:rsid w:val="00932ED0"/>
    <w:rsid w:val="00942F81"/>
    <w:rsid w:val="00943086"/>
    <w:rsid w:val="00943CC6"/>
    <w:rsid w:val="00943F4E"/>
    <w:rsid w:val="009453BF"/>
    <w:rsid w:val="0094784A"/>
    <w:rsid w:val="0095618F"/>
    <w:rsid w:val="00957D50"/>
    <w:rsid w:val="009635AD"/>
    <w:rsid w:val="00964B15"/>
    <w:rsid w:val="009665EA"/>
    <w:rsid w:val="009704B9"/>
    <w:rsid w:val="00975113"/>
    <w:rsid w:val="00975EFB"/>
    <w:rsid w:val="00981469"/>
    <w:rsid w:val="0098499A"/>
    <w:rsid w:val="00991666"/>
    <w:rsid w:val="009929B5"/>
    <w:rsid w:val="00992D09"/>
    <w:rsid w:val="00993D26"/>
    <w:rsid w:val="00995399"/>
    <w:rsid w:val="00995BC5"/>
    <w:rsid w:val="009A40F2"/>
    <w:rsid w:val="009A5B60"/>
    <w:rsid w:val="009A72BC"/>
    <w:rsid w:val="009A736F"/>
    <w:rsid w:val="009B3DF8"/>
    <w:rsid w:val="009B5152"/>
    <w:rsid w:val="009B56F5"/>
    <w:rsid w:val="009B5743"/>
    <w:rsid w:val="009B581E"/>
    <w:rsid w:val="009B7692"/>
    <w:rsid w:val="009D72FC"/>
    <w:rsid w:val="009E0D84"/>
    <w:rsid w:val="009E1323"/>
    <w:rsid w:val="009E2EBA"/>
    <w:rsid w:val="009E4718"/>
    <w:rsid w:val="009F024B"/>
    <w:rsid w:val="009F1EF1"/>
    <w:rsid w:val="009F55B5"/>
    <w:rsid w:val="009F5FF3"/>
    <w:rsid w:val="009F6928"/>
    <w:rsid w:val="00A0232B"/>
    <w:rsid w:val="00A0324C"/>
    <w:rsid w:val="00A07714"/>
    <w:rsid w:val="00A13A90"/>
    <w:rsid w:val="00A15D8D"/>
    <w:rsid w:val="00A222DC"/>
    <w:rsid w:val="00A260FF"/>
    <w:rsid w:val="00A32043"/>
    <w:rsid w:val="00A32E38"/>
    <w:rsid w:val="00A35695"/>
    <w:rsid w:val="00A416D4"/>
    <w:rsid w:val="00A50808"/>
    <w:rsid w:val="00A52DAA"/>
    <w:rsid w:val="00A61286"/>
    <w:rsid w:val="00A65BD2"/>
    <w:rsid w:val="00A70645"/>
    <w:rsid w:val="00A7696C"/>
    <w:rsid w:val="00A8309A"/>
    <w:rsid w:val="00A85371"/>
    <w:rsid w:val="00A85466"/>
    <w:rsid w:val="00A871B1"/>
    <w:rsid w:val="00A912CD"/>
    <w:rsid w:val="00A96795"/>
    <w:rsid w:val="00A9692F"/>
    <w:rsid w:val="00AA0C76"/>
    <w:rsid w:val="00AA11D1"/>
    <w:rsid w:val="00AA2272"/>
    <w:rsid w:val="00AA29AE"/>
    <w:rsid w:val="00AA3D20"/>
    <w:rsid w:val="00AA45ED"/>
    <w:rsid w:val="00AA7198"/>
    <w:rsid w:val="00AB0F3F"/>
    <w:rsid w:val="00AB1EED"/>
    <w:rsid w:val="00AB30BC"/>
    <w:rsid w:val="00AB338A"/>
    <w:rsid w:val="00AB5C3E"/>
    <w:rsid w:val="00AB606E"/>
    <w:rsid w:val="00AC20A4"/>
    <w:rsid w:val="00AC3AD5"/>
    <w:rsid w:val="00AE3F15"/>
    <w:rsid w:val="00AE537F"/>
    <w:rsid w:val="00AE667A"/>
    <w:rsid w:val="00AF10A6"/>
    <w:rsid w:val="00AF1AE8"/>
    <w:rsid w:val="00AF22A6"/>
    <w:rsid w:val="00B00CE7"/>
    <w:rsid w:val="00B04973"/>
    <w:rsid w:val="00B075BD"/>
    <w:rsid w:val="00B10B14"/>
    <w:rsid w:val="00B14D04"/>
    <w:rsid w:val="00B32026"/>
    <w:rsid w:val="00B331AE"/>
    <w:rsid w:val="00B348FA"/>
    <w:rsid w:val="00B36749"/>
    <w:rsid w:val="00B46610"/>
    <w:rsid w:val="00B54C9B"/>
    <w:rsid w:val="00B6648A"/>
    <w:rsid w:val="00B7427D"/>
    <w:rsid w:val="00B83672"/>
    <w:rsid w:val="00B83B3B"/>
    <w:rsid w:val="00B93F8F"/>
    <w:rsid w:val="00B9755E"/>
    <w:rsid w:val="00B9787E"/>
    <w:rsid w:val="00BA0CBF"/>
    <w:rsid w:val="00BA3D8A"/>
    <w:rsid w:val="00BB1C25"/>
    <w:rsid w:val="00BB39E8"/>
    <w:rsid w:val="00BB475F"/>
    <w:rsid w:val="00BB60A2"/>
    <w:rsid w:val="00BC072B"/>
    <w:rsid w:val="00BC18DC"/>
    <w:rsid w:val="00BC7087"/>
    <w:rsid w:val="00BC7A08"/>
    <w:rsid w:val="00BD77E3"/>
    <w:rsid w:val="00BE7E45"/>
    <w:rsid w:val="00BF5BE6"/>
    <w:rsid w:val="00C005D6"/>
    <w:rsid w:val="00C02EC8"/>
    <w:rsid w:val="00C20D9F"/>
    <w:rsid w:val="00C2410C"/>
    <w:rsid w:val="00C24E6D"/>
    <w:rsid w:val="00C25157"/>
    <w:rsid w:val="00C311FD"/>
    <w:rsid w:val="00C32D78"/>
    <w:rsid w:val="00C3763D"/>
    <w:rsid w:val="00C41C26"/>
    <w:rsid w:val="00C4669A"/>
    <w:rsid w:val="00C51F68"/>
    <w:rsid w:val="00C526F3"/>
    <w:rsid w:val="00C62359"/>
    <w:rsid w:val="00C6714F"/>
    <w:rsid w:val="00C71596"/>
    <w:rsid w:val="00C80C08"/>
    <w:rsid w:val="00C8217A"/>
    <w:rsid w:val="00C90E2C"/>
    <w:rsid w:val="00C9689D"/>
    <w:rsid w:val="00C97987"/>
    <w:rsid w:val="00CA1261"/>
    <w:rsid w:val="00CA4698"/>
    <w:rsid w:val="00CA4740"/>
    <w:rsid w:val="00CB1D0E"/>
    <w:rsid w:val="00CB58E1"/>
    <w:rsid w:val="00CC10C8"/>
    <w:rsid w:val="00CC468D"/>
    <w:rsid w:val="00CC65BA"/>
    <w:rsid w:val="00CC739A"/>
    <w:rsid w:val="00CE598D"/>
    <w:rsid w:val="00CF0A2D"/>
    <w:rsid w:val="00CF12AA"/>
    <w:rsid w:val="00CF2CB7"/>
    <w:rsid w:val="00CF3C0E"/>
    <w:rsid w:val="00CF59D1"/>
    <w:rsid w:val="00D000CE"/>
    <w:rsid w:val="00D14B92"/>
    <w:rsid w:val="00D21D91"/>
    <w:rsid w:val="00D2350A"/>
    <w:rsid w:val="00D253E6"/>
    <w:rsid w:val="00D25F48"/>
    <w:rsid w:val="00D32044"/>
    <w:rsid w:val="00D327FA"/>
    <w:rsid w:val="00D34A56"/>
    <w:rsid w:val="00D35A5F"/>
    <w:rsid w:val="00D40661"/>
    <w:rsid w:val="00D56411"/>
    <w:rsid w:val="00D66F12"/>
    <w:rsid w:val="00D7035F"/>
    <w:rsid w:val="00D70E73"/>
    <w:rsid w:val="00D7483A"/>
    <w:rsid w:val="00D75891"/>
    <w:rsid w:val="00D81E9B"/>
    <w:rsid w:val="00D9232A"/>
    <w:rsid w:val="00D95283"/>
    <w:rsid w:val="00DA2947"/>
    <w:rsid w:val="00DA3401"/>
    <w:rsid w:val="00DA3A95"/>
    <w:rsid w:val="00DA4F2D"/>
    <w:rsid w:val="00DA5ABF"/>
    <w:rsid w:val="00DB7440"/>
    <w:rsid w:val="00DC1579"/>
    <w:rsid w:val="00DC2CFC"/>
    <w:rsid w:val="00DC30D4"/>
    <w:rsid w:val="00DD15A0"/>
    <w:rsid w:val="00DD3F59"/>
    <w:rsid w:val="00DD4906"/>
    <w:rsid w:val="00DD69FA"/>
    <w:rsid w:val="00DD7845"/>
    <w:rsid w:val="00DE0347"/>
    <w:rsid w:val="00DE3DE2"/>
    <w:rsid w:val="00E00408"/>
    <w:rsid w:val="00E011E3"/>
    <w:rsid w:val="00E11127"/>
    <w:rsid w:val="00E12F30"/>
    <w:rsid w:val="00E32738"/>
    <w:rsid w:val="00E362BE"/>
    <w:rsid w:val="00E3649C"/>
    <w:rsid w:val="00E37D99"/>
    <w:rsid w:val="00E55533"/>
    <w:rsid w:val="00E625C7"/>
    <w:rsid w:val="00E670C1"/>
    <w:rsid w:val="00E72072"/>
    <w:rsid w:val="00E74828"/>
    <w:rsid w:val="00E80525"/>
    <w:rsid w:val="00E83BCC"/>
    <w:rsid w:val="00E8635A"/>
    <w:rsid w:val="00E92E2D"/>
    <w:rsid w:val="00E94A90"/>
    <w:rsid w:val="00E95DB9"/>
    <w:rsid w:val="00EA0174"/>
    <w:rsid w:val="00EA60C1"/>
    <w:rsid w:val="00EB278B"/>
    <w:rsid w:val="00EC3353"/>
    <w:rsid w:val="00EC44C0"/>
    <w:rsid w:val="00EC5644"/>
    <w:rsid w:val="00EC65AA"/>
    <w:rsid w:val="00EC7745"/>
    <w:rsid w:val="00ED1742"/>
    <w:rsid w:val="00ED33C4"/>
    <w:rsid w:val="00ED3E71"/>
    <w:rsid w:val="00EE0932"/>
    <w:rsid w:val="00EE46B9"/>
    <w:rsid w:val="00EE5673"/>
    <w:rsid w:val="00EF0238"/>
    <w:rsid w:val="00EF4255"/>
    <w:rsid w:val="00F00806"/>
    <w:rsid w:val="00F11BB6"/>
    <w:rsid w:val="00F126E0"/>
    <w:rsid w:val="00F14C88"/>
    <w:rsid w:val="00F1571B"/>
    <w:rsid w:val="00F15D75"/>
    <w:rsid w:val="00F163DC"/>
    <w:rsid w:val="00F2673D"/>
    <w:rsid w:val="00F33AB6"/>
    <w:rsid w:val="00F35C9D"/>
    <w:rsid w:val="00F410B0"/>
    <w:rsid w:val="00F44571"/>
    <w:rsid w:val="00F45A98"/>
    <w:rsid w:val="00F462C4"/>
    <w:rsid w:val="00F466CA"/>
    <w:rsid w:val="00F6411D"/>
    <w:rsid w:val="00F75A31"/>
    <w:rsid w:val="00F80AB1"/>
    <w:rsid w:val="00F8326A"/>
    <w:rsid w:val="00F848E0"/>
    <w:rsid w:val="00F879D6"/>
    <w:rsid w:val="00F91E23"/>
    <w:rsid w:val="00FA237C"/>
    <w:rsid w:val="00FC1BC6"/>
    <w:rsid w:val="00FC23E6"/>
    <w:rsid w:val="00FC2960"/>
    <w:rsid w:val="00FD46B3"/>
    <w:rsid w:val="00FD6384"/>
    <w:rsid w:val="00FE22A2"/>
    <w:rsid w:val="00FE76C9"/>
    <w:rsid w:val="00FF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958CB2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heading 5" w:qFormat="1"/>
    <w:lsdException w:name="header" w:uiPriority="99"/>
    <w:lsdException w:name="Strong" w:uiPriority="22" w:qFormat="1"/>
    <w:lsdException w:name="Emphasis" w:uiPriority="20" w:qFormat="1"/>
    <w:lsdException w:name="Normal (Web)" w:uiPriority="99"/>
    <w:lsdException w:name="List Paragraph" w:uiPriority="34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link w:val="Heading1Char"/>
    <w:qFormat/>
    <w:rsid w:val="0088102C"/>
    <w:pPr>
      <w:keepNext/>
      <w:autoSpaceDE w:val="0"/>
      <w:autoSpaceDN w:val="0"/>
      <w:adjustRightInd w:val="0"/>
      <w:outlineLvl w:val="0"/>
    </w:pPr>
    <w:rPr>
      <w:rFonts w:ascii="Arial" w:hAnsi="Arial" w:cs="Arial"/>
      <w:b/>
      <w:bCs/>
      <w:lang w:val="pl-PL" w:eastAsia="pl-PL"/>
    </w:rPr>
  </w:style>
  <w:style w:type="paragraph" w:styleId="Heading2">
    <w:name w:val="heading 2"/>
    <w:basedOn w:val="Normal"/>
    <w:next w:val="Normal"/>
    <w:qFormat/>
    <w:rsid w:val="0071087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pl-PL" w:eastAsia="pl-PL"/>
    </w:rPr>
  </w:style>
  <w:style w:type="paragraph" w:styleId="Heading3">
    <w:name w:val="heading 3"/>
    <w:basedOn w:val="Normal"/>
    <w:next w:val="Normal"/>
    <w:link w:val="Heading3Char"/>
    <w:rsid w:val="00042CFF"/>
    <w:pPr>
      <w:keepNext/>
      <w:spacing w:before="240" w:after="60"/>
      <w:outlineLvl w:val="2"/>
    </w:pPr>
    <w:rPr>
      <w:rFonts w:ascii="Calibri" w:hAnsi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CC468D"/>
    <w:pPr>
      <w:keepNext/>
      <w:spacing w:before="240" w:after="60"/>
      <w:outlineLvl w:val="3"/>
    </w:pPr>
    <w:rPr>
      <w:rFonts w:ascii="Cambria" w:eastAsia="ＭＳ 明朝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8102C"/>
    <w:pPr>
      <w:keepNext/>
      <w:pBdr>
        <w:top w:val="single" w:sz="4" w:space="3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4"/>
    </w:pPr>
    <w:rPr>
      <w:rFonts w:ascii="Arial,Bold" w:hAnsi="Arial,Bold"/>
      <w:b/>
      <w:bCs/>
      <w:sz w:val="20"/>
      <w:lang w:val="pl-PL" w:eastAsia="pl-PL"/>
    </w:rPr>
  </w:style>
  <w:style w:type="paragraph" w:styleId="Heading6">
    <w:name w:val="heading 6"/>
    <w:basedOn w:val="Normal"/>
    <w:next w:val="Normal"/>
    <w:qFormat/>
    <w:rsid w:val="0088102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5"/>
    </w:pPr>
    <w:rPr>
      <w:rFonts w:ascii="Arial,Bold" w:hAnsi="Arial,Bold"/>
      <w:b/>
      <w:bCs/>
      <w:sz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BE6CA7"/>
    <w:pPr>
      <w:suppressAutoHyphens/>
      <w:spacing w:before="280" w:after="280"/>
    </w:pPr>
    <w:rPr>
      <w:lang w:val="en-US" w:eastAsia="ar-SA"/>
    </w:rPr>
  </w:style>
  <w:style w:type="paragraph" w:customStyle="1" w:styleId="wieger">
    <w:name w:val="wieger"/>
    <w:basedOn w:val="BodyText"/>
    <w:next w:val="BodyText"/>
    <w:autoRedefine/>
    <w:rsid w:val="00C20E81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6B7DE3"/>
    <w:rPr>
      <w:sz w:val="20"/>
      <w:szCs w:val="20"/>
    </w:rPr>
  </w:style>
  <w:style w:type="character" w:styleId="FootnoteReference">
    <w:name w:val="footnote reference"/>
    <w:semiHidden/>
    <w:rsid w:val="006B7DE3"/>
    <w:rPr>
      <w:vertAlign w:val="superscript"/>
    </w:rPr>
  </w:style>
  <w:style w:type="paragraph" w:styleId="BodyText">
    <w:name w:val="Body Text"/>
    <w:basedOn w:val="Normal"/>
    <w:link w:val="BodyTextChar"/>
    <w:rsid w:val="00C20E81"/>
    <w:pPr>
      <w:spacing w:after="120"/>
    </w:pPr>
  </w:style>
  <w:style w:type="paragraph" w:styleId="Header">
    <w:name w:val="header"/>
    <w:basedOn w:val="Normal"/>
    <w:link w:val="HeaderChar"/>
    <w:uiPriority w:val="99"/>
    <w:rsid w:val="006B7DE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B7DE3"/>
    <w:pPr>
      <w:tabs>
        <w:tab w:val="center" w:pos="4536"/>
        <w:tab w:val="right" w:pos="9072"/>
      </w:tabs>
    </w:pPr>
  </w:style>
  <w:style w:type="character" w:styleId="Hyperlink">
    <w:name w:val="Hyperlink"/>
    <w:rsid w:val="00B25F42"/>
    <w:rPr>
      <w:color w:val="0000FF"/>
      <w:u w:val="single"/>
    </w:rPr>
  </w:style>
  <w:style w:type="character" w:styleId="Strong">
    <w:name w:val="Strong"/>
    <w:uiPriority w:val="22"/>
    <w:qFormat/>
    <w:rsid w:val="00012260"/>
    <w:rPr>
      <w:b/>
      <w:bCs/>
    </w:rPr>
  </w:style>
  <w:style w:type="table" w:styleId="TableGrid">
    <w:name w:val="Table Grid"/>
    <w:basedOn w:val="TableNormal"/>
    <w:rsid w:val="007108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iaeaeiYiio2">
    <w:name w:val="O?ia eaeiYiio 2"/>
    <w:basedOn w:val="Normal"/>
    <w:rsid w:val="0071087A"/>
    <w:pPr>
      <w:widowControl w:val="0"/>
      <w:jc w:val="right"/>
    </w:pPr>
    <w:rPr>
      <w:i/>
      <w:sz w:val="16"/>
      <w:szCs w:val="20"/>
      <w:lang w:val="en-US" w:eastAsia="pl-PL"/>
    </w:rPr>
  </w:style>
  <w:style w:type="character" w:customStyle="1" w:styleId="Wieger0">
    <w:name w:val="Wieger"/>
    <w:semiHidden/>
    <w:rsid w:val="00024276"/>
    <w:rPr>
      <w:rFonts w:ascii="Arial" w:hAnsi="Arial" w:cs="Arial"/>
      <w:color w:val="auto"/>
      <w:sz w:val="20"/>
      <w:szCs w:val="20"/>
    </w:rPr>
  </w:style>
  <w:style w:type="paragraph" w:styleId="HTMLPreformatted">
    <w:name w:val="HTML Preformatted"/>
    <w:basedOn w:val="Normal"/>
    <w:rsid w:val="00881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5"/>
      <w:szCs w:val="15"/>
      <w:lang w:val="pl-PL" w:eastAsia="pl-PL"/>
    </w:rPr>
  </w:style>
  <w:style w:type="paragraph" w:styleId="PlainText">
    <w:name w:val="Plain Text"/>
    <w:basedOn w:val="Normal"/>
    <w:link w:val="PlainTextChar"/>
    <w:rsid w:val="0054358E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54358E"/>
    <w:rPr>
      <w:rFonts w:ascii="Courier New" w:hAnsi="Courier New"/>
      <w:lang w:val="nl-NL" w:eastAsia="nl-NL"/>
    </w:rPr>
  </w:style>
  <w:style w:type="paragraph" w:styleId="BodyText2">
    <w:name w:val="Body Text 2"/>
    <w:basedOn w:val="Normal"/>
    <w:link w:val="BodyText2Char"/>
    <w:rsid w:val="00E33817"/>
    <w:pPr>
      <w:spacing w:after="120" w:line="480" w:lineRule="auto"/>
    </w:pPr>
  </w:style>
  <w:style w:type="character" w:customStyle="1" w:styleId="BodyText2Char">
    <w:name w:val="Body Text 2 Char"/>
    <w:link w:val="BodyText2"/>
    <w:rsid w:val="00E33817"/>
    <w:rPr>
      <w:sz w:val="24"/>
      <w:szCs w:val="24"/>
      <w:lang w:val="nl-NL" w:eastAsia="nl-NL"/>
    </w:rPr>
  </w:style>
  <w:style w:type="paragraph" w:styleId="BodyText3">
    <w:name w:val="Body Text 3"/>
    <w:basedOn w:val="Normal"/>
    <w:link w:val="BodyText3Char"/>
    <w:rsid w:val="00E3381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E33817"/>
    <w:rPr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E33817"/>
    <w:pPr>
      <w:autoSpaceDE w:val="0"/>
      <w:autoSpaceDN w:val="0"/>
      <w:adjustRightInd w:val="0"/>
      <w:ind w:left="720"/>
    </w:pPr>
    <w:rPr>
      <w:sz w:val="20"/>
      <w:szCs w:val="20"/>
      <w:lang w:val="en-US" w:eastAsia="en-US"/>
    </w:rPr>
  </w:style>
  <w:style w:type="paragraph" w:styleId="EnvelopeReturn">
    <w:name w:val="envelope return"/>
    <w:basedOn w:val="Normal"/>
    <w:unhideWhenUsed/>
    <w:rsid w:val="003759B7"/>
    <w:rPr>
      <w:rFonts w:ascii="Arial" w:hAnsi="Arial"/>
      <w:sz w:val="20"/>
      <w:szCs w:val="20"/>
      <w:lang w:val="en-GB" w:eastAsia="en-US"/>
    </w:rPr>
  </w:style>
  <w:style w:type="paragraph" w:styleId="ListBullet">
    <w:name w:val="List Bullet"/>
    <w:basedOn w:val="Normal"/>
    <w:uiPriority w:val="36"/>
    <w:unhideWhenUsed/>
    <w:qFormat/>
    <w:rsid w:val="0041704E"/>
    <w:pPr>
      <w:numPr>
        <w:numId w:val="1"/>
      </w:numPr>
      <w:spacing w:after="180" w:line="264" w:lineRule="auto"/>
    </w:pPr>
    <w:rPr>
      <w:rFonts w:ascii="Tw Cen MT" w:eastAsia="Tw Cen MT" w:hAnsi="Tw Cen MT"/>
      <w:szCs w:val="20"/>
      <w:lang w:val="en-US" w:eastAsia="ja-JP"/>
    </w:rPr>
  </w:style>
  <w:style w:type="character" w:styleId="HTMLTypewriter">
    <w:name w:val="HTML Typewriter"/>
    <w:uiPriority w:val="99"/>
    <w:rsid w:val="005338EC"/>
    <w:rPr>
      <w:rFonts w:ascii="Courier" w:eastAsia="Cambria" w:hAnsi="Courier" w:cs="Courier"/>
      <w:sz w:val="20"/>
    </w:rPr>
  </w:style>
  <w:style w:type="paragraph" w:customStyle="1" w:styleId="ArticleTitle">
    <w:name w:val="Article Title"/>
    <w:basedOn w:val="Normal"/>
    <w:next w:val="Bodytext0"/>
    <w:rsid w:val="00350D64"/>
    <w:pPr>
      <w:jc w:val="center"/>
    </w:pPr>
    <w:rPr>
      <w:rFonts w:eastAsia="MS Mincho"/>
      <w:b/>
      <w:sz w:val="32"/>
      <w:lang w:val="en-US" w:eastAsia="ja-JP"/>
    </w:rPr>
  </w:style>
  <w:style w:type="paragraph" w:customStyle="1" w:styleId="Bodytext0">
    <w:name w:val="Body text"/>
    <w:basedOn w:val="Normal"/>
    <w:semiHidden/>
    <w:rsid w:val="00350D64"/>
    <w:pPr>
      <w:jc w:val="both"/>
    </w:pPr>
    <w:rPr>
      <w:rFonts w:eastAsia="MS Mincho"/>
      <w:lang w:val="en-US" w:eastAsia="ja-JP"/>
    </w:rPr>
  </w:style>
  <w:style w:type="paragraph" w:customStyle="1" w:styleId="AuthorNamesAffiliations">
    <w:name w:val="Author Names &amp; Affiliations"/>
    <w:basedOn w:val="Bodytext0"/>
    <w:next w:val="Bodytext0"/>
    <w:rsid w:val="00350D64"/>
    <w:pPr>
      <w:jc w:val="center"/>
    </w:pPr>
  </w:style>
  <w:style w:type="paragraph" w:styleId="List2">
    <w:name w:val="List 2"/>
    <w:basedOn w:val="Normal"/>
    <w:uiPriority w:val="99"/>
    <w:rsid w:val="00EF3830"/>
    <w:pPr>
      <w:spacing w:after="200"/>
      <w:ind w:left="566" w:hanging="283"/>
      <w:contextualSpacing/>
    </w:pPr>
    <w:rPr>
      <w:rFonts w:ascii="Cambria" w:hAnsi="Cambria"/>
      <w:lang w:val="en-US" w:eastAsia="en-US"/>
    </w:rPr>
  </w:style>
  <w:style w:type="character" w:customStyle="1" w:styleId="Heading3Char">
    <w:name w:val="Heading 3 Char"/>
    <w:link w:val="Heading3"/>
    <w:rsid w:val="00042CFF"/>
    <w:rPr>
      <w:rFonts w:ascii="Calibri" w:eastAsia="Times New Roman" w:hAnsi="Calibri" w:cs="Times New Roman"/>
      <w:b/>
      <w:bCs/>
      <w:sz w:val="26"/>
      <w:szCs w:val="26"/>
      <w:lang w:val="nl-NL" w:eastAsia="nl-NL"/>
    </w:rPr>
  </w:style>
  <w:style w:type="character" w:styleId="Emphasis">
    <w:name w:val="Emphasis"/>
    <w:uiPriority w:val="20"/>
    <w:qFormat/>
    <w:rsid w:val="00042CFF"/>
    <w:rPr>
      <w:i/>
    </w:rPr>
  </w:style>
  <w:style w:type="character" w:styleId="FollowedHyperlink">
    <w:name w:val="FollowedHyperlink"/>
    <w:rsid w:val="00042CFF"/>
    <w:rPr>
      <w:color w:val="800080"/>
      <w:u w:val="single"/>
    </w:rPr>
  </w:style>
  <w:style w:type="character" w:customStyle="1" w:styleId="il">
    <w:name w:val="il"/>
    <w:basedOn w:val="DefaultParagraphFont"/>
    <w:rsid w:val="003332BB"/>
  </w:style>
  <w:style w:type="character" w:customStyle="1" w:styleId="auth">
    <w:name w:val="auth"/>
    <w:basedOn w:val="DefaultParagraphFont"/>
    <w:rsid w:val="00027C0F"/>
  </w:style>
  <w:style w:type="character" w:customStyle="1" w:styleId="Heading4Char">
    <w:name w:val="Heading 4 Char"/>
    <w:link w:val="Heading4"/>
    <w:rsid w:val="00CC468D"/>
    <w:rPr>
      <w:rFonts w:ascii="Cambria" w:eastAsia="ＭＳ 明朝" w:hAnsi="Cambria" w:cs="Times New Roman"/>
      <w:b/>
      <w:bCs/>
      <w:sz w:val="28"/>
      <w:szCs w:val="28"/>
      <w:lang w:val="nl-NL" w:eastAsia="nl-NL"/>
    </w:rPr>
  </w:style>
  <w:style w:type="paragraph" w:styleId="List">
    <w:name w:val="List"/>
    <w:basedOn w:val="Normal"/>
    <w:rsid w:val="00CC468D"/>
    <w:pPr>
      <w:ind w:left="360" w:hanging="360"/>
      <w:contextualSpacing/>
    </w:pPr>
  </w:style>
  <w:style w:type="paragraph" w:styleId="ListBullet2">
    <w:name w:val="List Bullet 2"/>
    <w:basedOn w:val="Normal"/>
    <w:rsid w:val="00CC468D"/>
    <w:pPr>
      <w:numPr>
        <w:numId w:val="2"/>
      </w:numPr>
      <w:contextualSpacing/>
    </w:pPr>
  </w:style>
  <w:style w:type="paragraph" w:customStyle="1" w:styleId="InsideAddress">
    <w:name w:val="Inside Address"/>
    <w:basedOn w:val="Normal"/>
    <w:rsid w:val="00CC468D"/>
  </w:style>
  <w:style w:type="paragraph" w:styleId="BodyTextIndent">
    <w:name w:val="Body Text Indent"/>
    <w:basedOn w:val="Normal"/>
    <w:link w:val="BodyTextIndentChar"/>
    <w:rsid w:val="00CC468D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CC468D"/>
    <w:rPr>
      <w:sz w:val="24"/>
      <w:szCs w:val="24"/>
      <w:lang w:val="nl-NL" w:eastAsia="nl-NL"/>
    </w:rPr>
  </w:style>
  <w:style w:type="paragraph" w:styleId="NormalIndent">
    <w:name w:val="Normal Indent"/>
    <w:basedOn w:val="Normal"/>
    <w:rsid w:val="00CC468D"/>
    <w:pPr>
      <w:ind w:left="720"/>
    </w:pPr>
  </w:style>
  <w:style w:type="paragraph" w:customStyle="1" w:styleId="ShortReturnAddress">
    <w:name w:val="Short Return Address"/>
    <w:basedOn w:val="Normal"/>
    <w:rsid w:val="00CC468D"/>
  </w:style>
  <w:style w:type="paragraph" w:styleId="BodyTextFirstIndent">
    <w:name w:val="Body Text First Indent"/>
    <w:basedOn w:val="BodyText"/>
    <w:link w:val="BodyTextFirstIndentChar"/>
    <w:rsid w:val="00CC468D"/>
    <w:pPr>
      <w:ind w:firstLine="210"/>
    </w:pPr>
  </w:style>
  <w:style w:type="character" w:customStyle="1" w:styleId="BodyTextChar">
    <w:name w:val="Body Text Char"/>
    <w:link w:val="BodyText"/>
    <w:rsid w:val="00CC468D"/>
    <w:rPr>
      <w:sz w:val="24"/>
      <w:szCs w:val="24"/>
      <w:lang w:val="nl-NL" w:eastAsia="nl-NL"/>
    </w:rPr>
  </w:style>
  <w:style w:type="character" w:customStyle="1" w:styleId="BodyTextFirstIndentChar">
    <w:name w:val="Body Text First Indent Char"/>
    <w:basedOn w:val="BodyTextChar"/>
    <w:link w:val="BodyTextFirstIndent"/>
    <w:rsid w:val="00CC468D"/>
    <w:rPr>
      <w:sz w:val="24"/>
      <w:szCs w:val="24"/>
      <w:lang w:val="nl-NL" w:eastAsia="nl-NL"/>
    </w:rPr>
  </w:style>
  <w:style w:type="paragraph" w:styleId="BodyTextFirstIndent2">
    <w:name w:val="Body Text First Indent 2"/>
    <w:basedOn w:val="BodyTextIndent"/>
    <w:link w:val="BodyTextFirstIndent2Char"/>
    <w:rsid w:val="00CC468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CC468D"/>
    <w:rPr>
      <w:sz w:val="24"/>
      <w:szCs w:val="24"/>
      <w:lang w:val="nl-NL" w:eastAsia="nl-NL"/>
    </w:rPr>
  </w:style>
  <w:style w:type="character" w:customStyle="1" w:styleId="Heading5Char">
    <w:name w:val="Heading 5 Char"/>
    <w:link w:val="Heading5"/>
    <w:rsid w:val="00B6648A"/>
    <w:rPr>
      <w:rFonts w:ascii="Arial,Bold" w:hAnsi="Arial,Bold"/>
      <w:b/>
      <w:bCs/>
      <w:szCs w:val="24"/>
      <w:lang w:val="pl-PL" w:eastAsia="pl-PL"/>
    </w:rPr>
  </w:style>
  <w:style w:type="character" w:customStyle="1" w:styleId="aqj">
    <w:name w:val="aqj"/>
    <w:rsid w:val="004744A8"/>
  </w:style>
  <w:style w:type="character" w:customStyle="1" w:styleId="Heading1Char">
    <w:name w:val="Heading 1 Char"/>
    <w:link w:val="Heading1"/>
    <w:rsid w:val="00035628"/>
    <w:rPr>
      <w:rFonts w:ascii="Arial" w:hAnsi="Arial" w:cs="Arial"/>
      <w:b/>
      <w:bCs/>
      <w:sz w:val="24"/>
      <w:szCs w:val="24"/>
      <w:lang w:val="pl-PL" w:eastAsia="pl-PL"/>
    </w:rPr>
  </w:style>
  <w:style w:type="character" w:customStyle="1" w:styleId="gi">
    <w:name w:val="gi"/>
    <w:rsid w:val="0015510A"/>
  </w:style>
  <w:style w:type="character" w:customStyle="1" w:styleId="HeaderChar">
    <w:name w:val="Header Char"/>
    <w:basedOn w:val="DefaultParagraphFont"/>
    <w:link w:val="Header"/>
    <w:uiPriority w:val="99"/>
    <w:rsid w:val="009F55B5"/>
    <w:rPr>
      <w:sz w:val="24"/>
      <w:szCs w:val="24"/>
      <w:lang w:val="nl-NL" w:eastAsia="nl-NL"/>
    </w:rPr>
  </w:style>
  <w:style w:type="character" w:customStyle="1" w:styleId="arxivid">
    <w:name w:val="arxivid"/>
    <w:basedOn w:val="DefaultParagraphFont"/>
    <w:rsid w:val="00336481"/>
  </w:style>
  <w:style w:type="character" w:customStyle="1" w:styleId="hoenzb">
    <w:name w:val="hoenzb"/>
    <w:basedOn w:val="DefaultParagraphFont"/>
    <w:rsid w:val="0098499A"/>
  </w:style>
  <w:style w:type="character" w:customStyle="1" w:styleId="st">
    <w:name w:val="st"/>
    <w:basedOn w:val="DefaultParagraphFont"/>
    <w:rsid w:val="007D110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heading 1" w:qFormat="1"/>
    <w:lsdException w:name="heading 5" w:qFormat="1"/>
    <w:lsdException w:name="header" w:uiPriority="99"/>
    <w:lsdException w:name="Strong" w:uiPriority="22" w:qFormat="1"/>
    <w:lsdException w:name="Emphasis" w:uiPriority="20" w:qFormat="1"/>
    <w:lsdException w:name="Normal (Web)" w:uiPriority="99"/>
    <w:lsdException w:name="List Paragraph" w:uiPriority="34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link w:val="Heading1Char"/>
    <w:qFormat/>
    <w:rsid w:val="0088102C"/>
    <w:pPr>
      <w:keepNext/>
      <w:autoSpaceDE w:val="0"/>
      <w:autoSpaceDN w:val="0"/>
      <w:adjustRightInd w:val="0"/>
      <w:outlineLvl w:val="0"/>
    </w:pPr>
    <w:rPr>
      <w:rFonts w:ascii="Arial" w:hAnsi="Arial" w:cs="Arial"/>
      <w:b/>
      <w:bCs/>
      <w:lang w:val="pl-PL" w:eastAsia="pl-PL"/>
    </w:rPr>
  </w:style>
  <w:style w:type="paragraph" w:styleId="Heading2">
    <w:name w:val="heading 2"/>
    <w:basedOn w:val="Normal"/>
    <w:next w:val="Normal"/>
    <w:qFormat/>
    <w:rsid w:val="0071087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pl-PL" w:eastAsia="pl-PL"/>
    </w:rPr>
  </w:style>
  <w:style w:type="paragraph" w:styleId="Heading3">
    <w:name w:val="heading 3"/>
    <w:basedOn w:val="Normal"/>
    <w:next w:val="Normal"/>
    <w:link w:val="Heading3Char"/>
    <w:rsid w:val="00042CFF"/>
    <w:pPr>
      <w:keepNext/>
      <w:spacing w:before="240" w:after="60"/>
      <w:outlineLvl w:val="2"/>
    </w:pPr>
    <w:rPr>
      <w:rFonts w:ascii="Calibri" w:hAnsi="Calibr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CC468D"/>
    <w:pPr>
      <w:keepNext/>
      <w:spacing w:before="240" w:after="60"/>
      <w:outlineLvl w:val="3"/>
    </w:pPr>
    <w:rPr>
      <w:rFonts w:ascii="Cambria" w:eastAsia="ＭＳ 明朝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88102C"/>
    <w:pPr>
      <w:keepNext/>
      <w:pBdr>
        <w:top w:val="single" w:sz="4" w:space="3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4"/>
    </w:pPr>
    <w:rPr>
      <w:rFonts w:ascii="Arial,Bold" w:hAnsi="Arial,Bold"/>
      <w:b/>
      <w:bCs/>
      <w:sz w:val="20"/>
      <w:lang w:val="pl-PL" w:eastAsia="pl-PL"/>
    </w:rPr>
  </w:style>
  <w:style w:type="paragraph" w:styleId="Heading6">
    <w:name w:val="heading 6"/>
    <w:basedOn w:val="Normal"/>
    <w:next w:val="Normal"/>
    <w:qFormat/>
    <w:rsid w:val="0088102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5"/>
    </w:pPr>
    <w:rPr>
      <w:rFonts w:ascii="Arial,Bold" w:hAnsi="Arial,Bold"/>
      <w:b/>
      <w:bCs/>
      <w:sz w:val="20"/>
      <w:lang w:val="pl-PL"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BE6CA7"/>
    <w:pPr>
      <w:suppressAutoHyphens/>
      <w:spacing w:before="280" w:after="280"/>
    </w:pPr>
    <w:rPr>
      <w:lang w:val="en-US" w:eastAsia="ar-SA"/>
    </w:rPr>
  </w:style>
  <w:style w:type="paragraph" w:customStyle="1" w:styleId="wieger">
    <w:name w:val="wieger"/>
    <w:basedOn w:val="BodyText"/>
    <w:next w:val="BodyText"/>
    <w:autoRedefine/>
    <w:rsid w:val="00C20E81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6B7DE3"/>
    <w:rPr>
      <w:sz w:val="20"/>
      <w:szCs w:val="20"/>
    </w:rPr>
  </w:style>
  <w:style w:type="character" w:styleId="FootnoteReference">
    <w:name w:val="footnote reference"/>
    <w:semiHidden/>
    <w:rsid w:val="006B7DE3"/>
    <w:rPr>
      <w:vertAlign w:val="superscript"/>
    </w:rPr>
  </w:style>
  <w:style w:type="paragraph" w:styleId="BodyText">
    <w:name w:val="Body Text"/>
    <w:basedOn w:val="Normal"/>
    <w:link w:val="BodyTextChar"/>
    <w:rsid w:val="00C20E81"/>
    <w:pPr>
      <w:spacing w:after="120"/>
    </w:pPr>
  </w:style>
  <w:style w:type="paragraph" w:styleId="Header">
    <w:name w:val="header"/>
    <w:basedOn w:val="Normal"/>
    <w:link w:val="HeaderChar"/>
    <w:uiPriority w:val="99"/>
    <w:rsid w:val="006B7DE3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6B7DE3"/>
    <w:pPr>
      <w:tabs>
        <w:tab w:val="center" w:pos="4536"/>
        <w:tab w:val="right" w:pos="9072"/>
      </w:tabs>
    </w:pPr>
  </w:style>
  <w:style w:type="character" w:styleId="Hyperlink">
    <w:name w:val="Hyperlink"/>
    <w:rsid w:val="00B25F42"/>
    <w:rPr>
      <w:color w:val="0000FF"/>
      <w:u w:val="single"/>
    </w:rPr>
  </w:style>
  <w:style w:type="character" w:styleId="Strong">
    <w:name w:val="Strong"/>
    <w:uiPriority w:val="22"/>
    <w:qFormat/>
    <w:rsid w:val="00012260"/>
    <w:rPr>
      <w:b/>
      <w:bCs/>
    </w:rPr>
  </w:style>
  <w:style w:type="table" w:styleId="TableGrid">
    <w:name w:val="Table Grid"/>
    <w:basedOn w:val="TableNormal"/>
    <w:rsid w:val="007108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iaeaeiYiio2">
    <w:name w:val="O?ia eaeiYiio 2"/>
    <w:basedOn w:val="Normal"/>
    <w:rsid w:val="0071087A"/>
    <w:pPr>
      <w:widowControl w:val="0"/>
      <w:jc w:val="right"/>
    </w:pPr>
    <w:rPr>
      <w:i/>
      <w:sz w:val="16"/>
      <w:szCs w:val="20"/>
      <w:lang w:val="en-US" w:eastAsia="pl-PL"/>
    </w:rPr>
  </w:style>
  <w:style w:type="character" w:customStyle="1" w:styleId="Wieger0">
    <w:name w:val="Wieger"/>
    <w:semiHidden/>
    <w:rsid w:val="00024276"/>
    <w:rPr>
      <w:rFonts w:ascii="Arial" w:hAnsi="Arial" w:cs="Arial"/>
      <w:color w:val="auto"/>
      <w:sz w:val="20"/>
      <w:szCs w:val="20"/>
    </w:rPr>
  </w:style>
  <w:style w:type="paragraph" w:styleId="HTMLPreformatted">
    <w:name w:val="HTML Preformatted"/>
    <w:basedOn w:val="Normal"/>
    <w:rsid w:val="008810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5"/>
      <w:szCs w:val="15"/>
      <w:lang w:val="pl-PL" w:eastAsia="pl-PL"/>
    </w:rPr>
  </w:style>
  <w:style w:type="paragraph" w:styleId="PlainText">
    <w:name w:val="Plain Text"/>
    <w:basedOn w:val="Normal"/>
    <w:link w:val="PlainTextChar"/>
    <w:rsid w:val="0054358E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54358E"/>
    <w:rPr>
      <w:rFonts w:ascii="Courier New" w:hAnsi="Courier New"/>
      <w:lang w:val="nl-NL" w:eastAsia="nl-NL"/>
    </w:rPr>
  </w:style>
  <w:style w:type="paragraph" w:styleId="BodyText2">
    <w:name w:val="Body Text 2"/>
    <w:basedOn w:val="Normal"/>
    <w:link w:val="BodyText2Char"/>
    <w:rsid w:val="00E33817"/>
    <w:pPr>
      <w:spacing w:after="120" w:line="480" w:lineRule="auto"/>
    </w:pPr>
  </w:style>
  <w:style w:type="character" w:customStyle="1" w:styleId="BodyText2Char">
    <w:name w:val="Body Text 2 Char"/>
    <w:link w:val="BodyText2"/>
    <w:rsid w:val="00E33817"/>
    <w:rPr>
      <w:sz w:val="24"/>
      <w:szCs w:val="24"/>
      <w:lang w:val="nl-NL" w:eastAsia="nl-NL"/>
    </w:rPr>
  </w:style>
  <w:style w:type="paragraph" w:styleId="BodyText3">
    <w:name w:val="Body Text 3"/>
    <w:basedOn w:val="Normal"/>
    <w:link w:val="BodyText3Char"/>
    <w:rsid w:val="00E33817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E33817"/>
    <w:rPr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E33817"/>
    <w:pPr>
      <w:autoSpaceDE w:val="0"/>
      <w:autoSpaceDN w:val="0"/>
      <w:adjustRightInd w:val="0"/>
      <w:ind w:left="720"/>
    </w:pPr>
    <w:rPr>
      <w:sz w:val="20"/>
      <w:szCs w:val="20"/>
      <w:lang w:val="en-US" w:eastAsia="en-US"/>
    </w:rPr>
  </w:style>
  <w:style w:type="paragraph" w:styleId="EnvelopeReturn">
    <w:name w:val="envelope return"/>
    <w:basedOn w:val="Normal"/>
    <w:unhideWhenUsed/>
    <w:rsid w:val="003759B7"/>
    <w:rPr>
      <w:rFonts w:ascii="Arial" w:hAnsi="Arial"/>
      <w:sz w:val="20"/>
      <w:szCs w:val="20"/>
      <w:lang w:val="en-GB" w:eastAsia="en-US"/>
    </w:rPr>
  </w:style>
  <w:style w:type="paragraph" w:styleId="ListBullet">
    <w:name w:val="List Bullet"/>
    <w:basedOn w:val="Normal"/>
    <w:uiPriority w:val="36"/>
    <w:unhideWhenUsed/>
    <w:qFormat/>
    <w:rsid w:val="0041704E"/>
    <w:pPr>
      <w:numPr>
        <w:numId w:val="1"/>
      </w:numPr>
      <w:spacing w:after="180" w:line="264" w:lineRule="auto"/>
    </w:pPr>
    <w:rPr>
      <w:rFonts w:ascii="Tw Cen MT" w:eastAsia="Tw Cen MT" w:hAnsi="Tw Cen MT"/>
      <w:szCs w:val="20"/>
      <w:lang w:val="en-US" w:eastAsia="ja-JP"/>
    </w:rPr>
  </w:style>
  <w:style w:type="character" w:styleId="HTMLTypewriter">
    <w:name w:val="HTML Typewriter"/>
    <w:uiPriority w:val="99"/>
    <w:rsid w:val="005338EC"/>
    <w:rPr>
      <w:rFonts w:ascii="Courier" w:eastAsia="Cambria" w:hAnsi="Courier" w:cs="Courier"/>
      <w:sz w:val="20"/>
    </w:rPr>
  </w:style>
  <w:style w:type="paragraph" w:customStyle="1" w:styleId="ArticleTitle">
    <w:name w:val="Article Title"/>
    <w:basedOn w:val="Normal"/>
    <w:next w:val="Bodytext0"/>
    <w:rsid w:val="00350D64"/>
    <w:pPr>
      <w:jc w:val="center"/>
    </w:pPr>
    <w:rPr>
      <w:rFonts w:eastAsia="MS Mincho"/>
      <w:b/>
      <w:sz w:val="32"/>
      <w:lang w:val="en-US" w:eastAsia="ja-JP"/>
    </w:rPr>
  </w:style>
  <w:style w:type="paragraph" w:customStyle="1" w:styleId="Bodytext0">
    <w:name w:val="Body text"/>
    <w:basedOn w:val="Normal"/>
    <w:semiHidden/>
    <w:rsid w:val="00350D64"/>
    <w:pPr>
      <w:jc w:val="both"/>
    </w:pPr>
    <w:rPr>
      <w:rFonts w:eastAsia="MS Mincho"/>
      <w:lang w:val="en-US" w:eastAsia="ja-JP"/>
    </w:rPr>
  </w:style>
  <w:style w:type="paragraph" w:customStyle="1" w:styleId="AuthorNamesAffiliations">
    <w:name w:val="Author Names &amp; Affiliations"/>
    <w:basedOn w:val="Bodytext0"/>
    <w:next w:val="Bodytext0"/>
    <w:rsid w:val="00350D64"/>
    <w:pPr>
      <w:jc w:val="center"/>
    </w:pPr>
  </w:style>
  <w:style w:type="paragraph" w:styleId="List2">
    <w:name w:val="List 2"/>
    <w:basedOn w:val="Normal"/>
    <w:uiPriority w:val="99"/>
    <w:rsid w:val="00EF3830"/>
    <w:pPr>
      <w:spacing w:after="200"/>
      <w:ind w:left="566" w:hanging="283"/>
      <w:contextualSpacing/>
    </w:pPr>
    <w:rPr>
      <w:rFonts w:ascii="Cambria" w:hAnsi="Cambria"/>
      <w:lang w:val="en-US" w:eastAsia="en-US"/>
    </w:rPr>
  </w:style>
  <w:style w:type="character" w:customStyle="1" w:styleId="Heading3Char">
    <w:name w:val="Heading 3 Char"/>
    <w:link w:val="Heading3"/>
    <w:rsid w:val="00042CFF"/>
    <w:rPr>
      <w:rFonts w:ascii="Calibri" w:eastAsia="Times New Roman" w:hAnsi="Calibri" w:cs="Times New Roman"/>
      <w:b/>
      <w:bCs/>
      <w:sz w:val="26"/>
      <w:szCs w:val="26"/>
      <w:lang w:val="nl-NL" w:eastAsia="nl-NL"/>
    </w:rPr>
  </w:style>
  <w:style w:type="character" w:styleId="Emphasis">
    <w:name w:val="Emphasis"/>
    <w:uiPriority w:val="20"/>
    <w:qFormat/>
    <w:rsid w:val="00042CFF"/>
    <w:rPr>
      <w:i/>
    </w:rPr>
  </w:style>
  <w:style w:type="character" w:styleId="FollowedHyperlink">
    <w:name w:val="FollowedHyperlink"/>
    <w:rsid w:val="00042CFF"/>
    <w:rPr>
      <w:color w:val="800080"/>
      <w:u w:val="single"/>
    </w:rPr>
  </w:style>
  <w:style w:type="character" w:customStyle="1" w:styleId="il">
    <w:name w:val="il"/>
    <w:basedOn w:val="DefaultParagraphFont"/>
    <w:rsid w:val="003332BB"/>
  </w:style>
  <w:style w:type="character" w:customStyle="1" w:styleId="auth">
    <w:name w:val="auth"/>
    <w:basedOn w:val="DefaultParagraphFont"/>
    <w:rsid w:val="00027C0F"/>
  </w:style>
  <w:style w:type="character" w:customStyle="1" w:styleId="Heading4Char">
    <w:name w:val="Heading 4 Char"/>
    <w:link w:val="Heading4"/>
    <w:rsid w:val="00CC468D"/>
    <w:rPr>
      <w:rFonts w:ascii="Cambria" w:eastAsia="ＭＳ 明朝" w:hAnsi="Cambria" w:cs="Times New Roman"/>
      <w:b/>
      <w:bCs/>
      <w:sz w:val="28"/>
      <w:szCs w:val="28"/>
      <w:lang w:val="nl-NL" w:eastAsia="nl-NL"/>
    </w:rPr>
  </w:style>
  <w:style w:type="paragraph" w:styleId="List">
    <w:name w:val="List"/>
    <w:basedOn w:val="Normal"/>
    <w:rsid w:val="00CC468D"/>
    <w:pPr>
      <w:ind w:left="360" w:hanging="360"/>
      <w:contextualSpacing/>
    </w:pPr>
  </w:style>
  <w:style w:type="paragraph" w:styleId="ListBullet2">
    <w:name w:val="List Bullet 2"/>
    <w:basedOn w:val="Normal"/>
    <w:rsid w:val="00CC468D"/>
    <w:pPr>
      <w:numPr>
        <w:numId w:val="2"/>
      </w:numPr>
      <w:contextualSpacing/>
    </w:pPr>
  </w:style>
  <w:style w:type="paragraph" w:customStyle="1" w:styleId="InsideAddress">
    <w:name w:val="Inside Address"/>
    <w:basedOn w:val="Normal"/>
    <w:rsid w:val="00CC468D"/>
  </w:style>
  <w:style w:type="paragraph" w:styleId="BodyTextIndent">
    <w:name w:val="Body Text Indent"/>
    <w:basedOn w:val="Normal"/>
    <w:link w:val="BodyTextIndentChar"/>
    <w:rsid w:val="00CC468D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CC468D"/>
    <w:rPr>
      <w:sz w:val="24"/>
      <w:szCs w:val="24"/>
      <w:lang w:val="nl-NL" w:eastAsia="nl-NL"/>
    </w:rPr>
  </w:style>
  <w:style w:type="paragraph" w:styleId="NormalIndent">
    <w:name w:val="Normal Indent"/>
    <w:basedOn w:val="Normal"/>
    <w:rsid w:val="00CC468D"/>
    <w:pPr>
      <w:ind w:left="720"/>
    </w:pPr>
  </w:style>
  <w:style w:type="paragraph" w:customStyle="1" w:styleId="ShortReturnAddress">
    <w:name w:val="Short Return Address"/>
    <w:basedOn w:val="Normal"/>
    <w:rsid w:val="00CC468D"/>
  </w:style>
  <w:style w:type="paragraph" w:styleId="BodyTextFirstIndent">
    <w:name w:val="Body Text First Indent"/>
    <w:basedOn w:val="BodyText"/>
    <w:link w:val="BodyTextFirstIndentChar"/>
    <w:rsid w:val="00CC468D"/>
    <w:pPr>
      <w:ind w:firstLine="210"/>
    </w:pPr>
  </w:style>
  <w:style w:type="character" w:customStyle="1" w:styleId="BodyTextChar">
    <w:name w:val="Body Text Char"/>
    <w:link w:val="BodyText"/>
    <w:rsid w:val="00CC468D"/>
    <w:rPr>
      <w:sz w:val="24"/>
      <w:szCs w:val="24"/>
      <w:lang w:val="nl-NL" w:eastAsia="nl-NL"/>
    </w:rPr>
  </w:style>
  <w:style w:type="character" w:customStyle="1" w:styleId="BodyTextFirstIndentChar">
    <w:name w:val="Body Text First Indent Char"/>
    <w:basedOn w:val="BodyTextChar"/>
    <w:link w:val="BodyTextFirstIndent"/>
    <w:rsid w:val="00CC468D"/>
    <w:rPr>
      <w:sz w:val="24"/>
      <w:szCs w:val="24"/>
      <w:lang w:val="nl-NL" w:eastAsia="nl-NL"/>
    </w:rPr>
  </w:style>
  <w:style w:type="paragraph" w:styleId="BodyTextFirstIndent2">
    <w:name w:val="Body Text First Indent 2"/>
    <w:basedOn w:val="BodyTextIndent"/>
    <w:link w:val="BodyTextFirstIndent2Char"/>
    <w:rsid w:val="00CC468D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CC468D"/>
    <w:rPr>
      <w:sz w:val="24"/>
      <w:szCs w:val="24"/>
      <w:lang w:val="nl-NL" w:eastAsia="nl-NL"/>
    </w:rPr>
  </w:style>
  <w:style w:type="character" w:customStyle="1" w:styleId="Heading5Char">
    <w:name w:val="Heading 5 Char"/>
    <w:link w:val="Heading5"/>
    <w:rsid w:val="00B6648A"/>
    <w:rPr>
      <w:rFonts w:ascii="Arial,Bold" w:hAnsi="Arial,Bold"/>
      <w:b/>
      <w:bCs/>
      <w:szCs w:val="24"/>
      <w:lang w:val="pl-PL" w:eastAsia="pl-PL"/>
    </w:rPr>
  </w:style>
  <w:style w:type="character" w:customStyle="1" w:styleId="aqj">
    <w:name w:val="aqj"/>
    <w:rsid w:val="004744A8"/>
  </w:style>
  <w:style w:type="character" w:customStyle="1" w:styleId="Heading1Char">
    <w:name w:val="Heading 1 Char"/>
    <w:link w:val="Heading1"/>
    <w:rsid w:val="00035628"/>
    <w:rPr>
      <w:rFonts w:ascii="Arial" w:hAnsi="Arial" w:cs="Arial"/>
      <w:b/>
      <w:bCs/>
      <w:sz w:val="24"/>
      <w:szCs w:val="24"/>
      <w:lang w:val="pl-PL" w:eastAsia="pl-PL"/>
    </w:rPr>
  </w:style>
  <w:style w:type="character" w:customStyle="1" w:styleId="gi">
    <w:name w:val="gi"/>
    <w:rsid w:val="0015510A"/>
  </w:style>
  <w:style w:type="character" w:customStyle="1" w:styleId="HeaderChar">
    <w:name w:val="Header Char"/>
    <w:basedOn w:val="DefaultParagraphFont"/>
    <w:link w:val="Header"/>
    <w:uiPriority w:val="99"/>
    <w:rsid w:val="009F55B5"/>
    <w:rPr>
      <w:sz w:val="24"/>
      <w:szCs w:val="24"/>
      <w:lang w:val="nl-NL" w:eastAsia="nl-NL"/>
    </w:rPr>
  </w:style>
  <w:style w:type="character" w:customStyle="1" w:styleId="arxivid">
    <w:name w:val="arxivid"/>
    <w:basedOn w:val="DefaultParagraphFont"/>
    <w:rsid w:val="00336481"/>
  </w:style>
  <w:style w:type="character" w:customStyle="1" w:styleId="hoenzb">
    <w:name w:val="hoenzb"/>
    <w:basedOn w:val="DefaultParagraphFont"/>
    <w:rsid w:val="0098499A"/>
  </w:style>
  <w:style w:type="character" w:customStyle="1" w:styleId="st">
    <w:name w:val="st"/>
    <w:basedOn w:val="DefaultParagraphFont"/>
    <w:rsid w:val="007D1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5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7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5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6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4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3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mailto:ernesto.damiani@ku.ac.ae" TargetMode="External"/><Relationship Id="rId12" Type="http://schemas.openxmlformats.org/officeDocument/2006/relationships/hyperlink" Target="mailto:gianpaolo.bellini@mi.infn.it" TargetMode="Externa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berihut@gmail.com" TargetMode="External"/><Relationship Id="rId9" Type="http://schemas.openxmlformats.org/officeDocument/2006/relationships/hyperlink" Target="mailto:matteo.paris@fisica.unimi.it" TargetMode="External"/><Relationship Id="rId10" Type="http://schemas.openxmlformats.org/officeDocument/2006/relationships/hyperlink" Target="mailto:Stefano.olivares@fisica.unimi.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2096</Words>
  <Characters>11949</Characters>
  <Application>Microsoft Macintosh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Personalia</vt:lpstr>
    </vt:vector>
  </TitlesOfParts>
  <Company>Xelvin</Company>
  <LinksUpToDate>false</LinksUpToDate>
  <CharactersWithSpaces>14017</CharactersWithSpaces>
  <SharedDoc>false</SharedDoc>
  <HLinks>
    <vt:vector size="36" baseType="variant">
      <vt:variant>
        <vt:i4>3145845</vt:i4>
      </vt:variant>
      <vt:variant>
        <vt:i4>15</vt:i4>
      </vt:variant>
      <vt:variant>
        <vt:i4>0</vt:i4>
      </vt:variant>
      <vt:variant>
        <vt:i4>5</vt:i4>
      </vt:variant>
      <vt:variant>
        <vt:lpwstr>mailto:gianpaolo.bellini@mi.infn.it</vt:lpwstr>
      </vt:variant>
      <vt:variant>
        <vt:lpwstr/>
      </vt:variant>
      <vt:variant>
        <vt:i4>1441908</vt:i4>
      </vt:variant>
      <vt:variant>
        <vt:i4>12</vt:i4>
      </vt:variant>
      <vt:variant>
        <vt:i4>0</vt:i4>
      </vt:variant>
      <vt:variant>
        <vt:i4>5</vt:i4>
      </vt:variant>
      <vt:variant>
        <vt:lpwstr>mailto:malpuech@univ-bpclermont.fr</vt:lpwstr>
      </vt:variant>
      <vt:variant>
        <vt:lpwstr/>
      </vt:variant>
      <vt:variant>
        <vt:i4>327744</vt:i4>
      </vt:variant>
      <vt:variant>
        <vt:i4>9</vt:i4>
      </vt:variant>
      <vt:variant>
        <vt:i4>0</vt:i4>
      </vt:variant>
      <vt:variant>
        <vt:i4>5</vt:i4>
      </vt:variant>
      <vt:variant>
        <vt:lpwstr>mailto:matteo.paris@fisica.unimi.it</vt:lpwstr>
      </vt:variant>
      <vt:variant>
        <vt:lpwstr/>
      </vt:variant>
      <vt:variant>
        <vt:i4>4980765</vt:i4>
      </vt:variant>
      <vt:variant>
        <vt:i4>6</vt:i4>
      </vt:variant>
      <vt:variant>
        <vt:i4>0</vt:i4>
      </vt:variant>
      <vt:variant>
        <vt:i4>5</vt:i4>
      </vt:variant>
      <vt:variant>
        <vt:lpwstr>http://dx.doi.org/10.1016/j.spmi.2015.10.004</vt:lpwstr>
      </vt:variant>
      <vt:variant>
        <vt:lpwstr/>
      </vt:variant>
      <vt:variant>
        <vt:i4>4259890</vt:i4>
      </vt:variant>
      <vt:variant>
        <vt:i4>3</vt:i4>
      </vt:variant>
      <vt:variant>
        <vt:i4>0</vt:i4>
      </vt:variant>
      <vt:variant>
        <vt:i4>5</vt:i4>
      </vt:variant>
      <vt:variant>
        <vt:lpwstr>http://arxiv.org/pdf/1509.08704v1.pdf</vt:lpwstr>
      </vt:variant>
      <vt:variant>
        <vt:lpwstr/>
      </vt:variant>
      <vt:variant>
        <vt:i4>655414</vt:i4>
      </vt:variant>
      <vt:variant>
        <vt:i4>0</vt:i4>
      </vt:variant>
      <vt:variant>
        <vt:i4>0</vt:i4>
      </vt:variant>
      <vt:variant>
        <vt:i4>5</vt:i4>
      </vt:variant>
      <vt:variant>
        <vt:lpwstr>mailto:berihut@gmail.com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Personalia</dc:title>
  <dc:subject/>
  <dc:creator>Erik</dc:creator>
  <cp:keywords/>
  <cp:lastModifiedBy>me</cp:lastModifiedBy>
  <cp:revision>9</cp:revision>
  <cp:lastPrinted>2019-11-08T07:58:00Z</cp:lastPrinted>
  <dcterms:created xsi:type="dcterms:W3CDTF">2020-07-08T07:51:00Z</dcterms:created>
  <dcterms:modified xsi:type="dcterms:W3CDTF">2020-07-08T07:54:00Z</dcterms:modified>
</cp:coreProperties>
</file>