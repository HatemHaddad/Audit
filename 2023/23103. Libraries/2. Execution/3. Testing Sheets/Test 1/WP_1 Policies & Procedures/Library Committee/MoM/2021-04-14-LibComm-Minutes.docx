
<file path=[Content_Types].xml><?xml version="1.0" encoding="utf-8"?>
<Types xmlns="http://schemas.openxmlformats.org/package/2006/content-types">
  <Default Extension="emf" ContentType="image/x-emf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</w:tblGrid>
      <w:tr w:rsidR="009558C6" w14:paraId="4E3F7F01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0DC46" w14:textId="77777777" w:rsidR="009558C6" w:rsidRDefault="009558C6" w:rsidP="00E26521">
            <w:pPr>
              <w:pStyle w:val="Title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Library Committee Meeting</w:t>
            </w:r>
          </w:p>
          <w:p w14:paraId="0B9BFBC6" w14:textId="07375BC2" w:rsidR="009558C6" w:rsidRDefault="009558C6" w:rsidP="00E26521">
            <w:pPr>
              <w:pStyle w:val="Title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14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April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202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</w:p>
          <w:p w14:paraId="7A168D81" w14:textId="77777777" w:rsidR="009558C6" w:rsidRDefault="009558C6" w:rsidP="00E26521">
            <w:pPr>
              <w:spacing w:line="312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Attendees:</w:t>
            </w:r>
          </w:p>
        </w:tc>
      </w:tr>
      <w:tr w:rsidR="009558C6" w14:paraId="13E77C02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101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63"/>
              <w:gridCol w:w="3603"/>
              <w:gridCol w:w="3373"/>
            </w:tblGrid>
            <w:tr w:rsidR="009558C6" w14:paraId="495568A1" w14:textId="77777777" w:rsidTr="009558C6">
              <w:trPr>
                <w:trHeight w:val="359"/>
              </w:trPr>
              <w:tc>
                <w:tcPr>
                  <w:tcW w:w="316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F82DFD" w14:textId="77777777" w:rsidR="009558C6" w:rsidRDefault="009558C6" w:rsidP="00C8462B">
                  <w:pPr>
                    <w:pStyle w:val="ListParagraph"/>
                    <w:spacing w:line="312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 Abdulla Al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Hefeiti</w:t>
                  </w:r>
                  <w:proofErr w:type="spellEnd"/>
                </w:p>
              </w:tc>
              <w:tc>
                <w:tcPr>
                  <w:tcW w:w="360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0940F0" w14:textId="5ACD6B6B" w:rsidR="009558C6" w:rsidRDefault="009558C6" w:rsidP="00C8462B">
                  <w:pPr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Annalisa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Molini</w:t>
                  </w:r>
                  <w:proofErr w:type="spellEnd"/>
                </w:p>
              </w:tc>
              <w:tc>
                <w:tcPr>
                  <w:tcW w:w="337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0D251C" w14:textId="1C1AD524" w:rsidR="009558C6" w:rsidRDefault="009558C6" w:rsidP="00C8462B">
                  <w:pPr>
                    <w:pStyle w:val="ListParagraph"/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Nirpendra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 Singh</w:t>
                  </w:r>
                </w:p>
              </w:tc>
            </w:tr>
            <w:tr w:rsidR="009558C6" w14:paraId="43699EA7" w14:textId="77777777" w:rsidTr="009558C6">
              <w:trPr>
                <w:trHeight w:val="407"/>
              </w:trPr>
              <w:tc>
                <w:tcPr>
                  <w:tcW w:w="316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9BD0F0" w14:textId="032204FE" w:rsidR="009558C6" w:rsidRDefault="009558C6" w:rsidP="00C8462B">
                  <w:pPr>
                    <w:pStyle w:val="ListParagraph"/>
                    <w:spacing w:line="312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Zahra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Baalawi</w:t>
                  </w:r>
                  <w:proofErr w:type="spellEnd"/>
                </w:p>
              </w:tc>
              <w:tc>
                <w:tcPr>
                  <w:tcW w:w="36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AB68F8" w14:textId="6B6DA12D" w:rsidR="009558C6" w:rsidRDefault="009558C6" w:rsidP="00C8462B">
                  <w:pPr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 Glenda El Gamal</w:t>
                  </w:r>
                </w:p>
              </w:tc>
              <w:tc>
                <w:tcPr>
                  <w:tcW w:w="33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E6CD95" w14:textId="77777777" w:rsidR="009558C6" w:rsidRDefault="009558C6" w:rsidP="00C8462B">
                  <w:pPr>
                    <w:pStyle w:val="ListParagraph"/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 Vincent Chan </w:t>
                  </w:r>
                </w:p>
              </w:tc>
            </w:tr>
            <w:tr w:rsidR="009558C6" w14:paraId="67060535" w14:textId="77777777" w:rsidTr="009558C6">
              <w:trPr>
                <w:trHeight w:val="407"/>
              </w:trPr>
              <w:tc>
                <w:tcPr>
                  <w:tcW w:w="316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F8381F" w14:textId="54A68901" w:rsidR="009558C6" w:rsidRDefault="009558C6" w:rsidP="00C8462B">
                  <w:pPr>
                    <w:pStyle w:val="ListParagraph"/>
                    <w:spacing w:line="312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Ahmed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Alzubaidi</w:t>
                  </w:r>
                  <w:proofErr w:type="spellEnd"/>
                </w:p>
              </w:tc>
              <w:tc>
                <w:tcPr>
                  <w:tcW w:w="36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E8DD3BA" w14:textId="77777777" w:rsidR="009558C6" w:rsidRDefault="009558C6" w:rsidP="00C8462B">
                  <w:pPr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3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20077F1" w14:textId="77777777" w:rsidR="009558C6" w:rsidRDefault="009558C6" w:rsidP="009558C6">
                  <w:pPr>
                    <w:pStyle w:val="ListParagraph"/>
                    <w:spacing w:line="312" w:lineRule="auto"/>
                    <w:ind w:left="30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9558C6" w14:paraId="3AC23F24" w14:textId="77777777" w:rsidTr="009558C6">
              <w:trPr>
                <w:trHeight w:val="407"/>
              </w:trPr>
              <w:tc>
                <w:tcPr>
                  <w:tcW w:w="316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02A5FC" w14:textId="77777777" w:rsidR="009558C6" w:rsidRDefault="009558C6" w:rsidP="00C8462B">
                  <w:pPr>
                    <w:pStyle w:val="ListParagraph"/>
                    <w:spacing w:line="312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color w:val="1F497D"/>
                      <w:sz w:val="24"/>
                      <w:szCs w:val="24"/>
                      <w:lang w:val="en-GB"/>
                    </w:rPr>
                    <w:t>Library Invitees:</w:t>
                  </w:r>
                </w:p>
              </w:tc>
              <w:tc>
                <w:tcPr>
                  <w:tcW w:w="36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A69C53" w14:textId="77777777" w:rsidR="009558C6" w:rsidRDefault="009558C6" w:rsidP="00C8462B">
                  <w:pPr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3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7C7E5A9" w14:textId="77777777" w:rsidR="009558C6" w:rsidRDefault="009558C6" w:rsidP="009558C6">
                  <w:pPr>
                    <w:pStyle w:val="ListParagraph"/>
                    <w:spacing w:line="312" w:lineRule="auto"/>
                    <w:ind w:left="30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9558C6" w14:paraId="13B03F8D" w14:textId="77777777" w:rsidTr="009558C6">
              <w:trPr>
                <w:trHeight w:val="407"/>
              </w:trPr>
              <w:tc>
                <w:tcPr>
                  <w:tcW w:w="316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FD0B24" w14:textId="77777777" w:rsidR="009558C6" w:rsidRDefault="009558C6" w:rsidP="00C8462B">
                  <w:pPr>
                    <w:pStyle w:val="ListParagraph"/>
                    <w:spacing w:line="312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Brian Hall</w:t>
                  </w:r>
                </w:p>
              </w:tc>
              <w:tc>
                <w:tcPr>
                  <w:tcW w:w="36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A12D5C" w14:textId="77777777" w:rsidR="009558C6" w:rsidRDefault="009558C6" w:rsidP="00C8462B">
                  <w:pPr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Rani Anand</w:t>
                  </w:r>
                </w:p>
              </w:tc>
              <w:tc>
                <w:tcPr>
                  <w:tcW w:w="33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855EE9F" w14:textId="77777777" w:rsidR="009558C6" w:rsidRDefault="009558C6" w:rsidP="009558C6">
                  <w:pPr>
                    <w:pStyle w:val="ListParagraph"/>
                    <w:spacing w:line="312" w:lineRule="auto"/>
                    <w:ind w:left="30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</w:tr>
          </w:tbl>
          <w:p w14:paraId="6B82CC60" w14:textId="77777777" w:rsidR="009558C6" w:rsidRDefault="009558C6" w:rsidP="00E26521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9558C6" w14:paraId="6A13E1CD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D1964" w14:textId="77777777" w:rsidR="009558C6" w:rsidRDefault="009558C6" w:rsidP="00E26521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9558C6" w14:paraId="47CA3C4D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A5276" w14:textId="77777777" w:rsidR="009558C6" w:rsidRDefault="009558C6" w:rsidP="00E26521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9558C6" w14:paraId="048C70AF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84218" w14:textId="77777777" w:rsidR="009558C6" w:rsidRDefault="009558C6" w:rsidP="00E26521">
            <w:pPr>
              <w:spacing w:line="312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Excuses :</w:t>
            </w:r>
            <w:proofErr w:type="gramEnd"/>
          </w:p>
        </w:tc>
      </w:tr>
      <w:tr w:rsidR="009558C6" w14:paraId="017E1AB6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101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63"/>
              <w:gridCol w:w="3603"/>
              <w:gridCol w:w="3373"/>
            </w:tblGrid>
            <w:tr w:rsidR="009558C6" w14:paraId="0494BDBE" w14:textId="77777777" w:rsidTr="009558C6">
              <w:trPr>
                <w:trHeight w:val="417"/>
              </w:trPr>
              <w:tc>
                <w:tcPr>
                  <w:tcW w:w="316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ACB9483" w14:textId="6031EB0C" w:rsidR="009558C6" w:rsidRPr="00C8462B" w:rsidRDefault="00C8462B" w:rsidP="00C8462B">
                  <w:pPr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Remas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Alnaqbi</w:t>
                  </w:r>
                  <w:proofErr w:type="spellEnd"/>
                </w:p>
              </w:tc>
              <w:tc>
                <w:tcPr>
                  <w:tcW w:w="360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F0D1C24" w14:textId="77777777" w:rsidR="009558C6" w:rsidRDefault="009558C6" w:rsidP="00E26521">
                  <w:pPr>
                    <w:spacing w:line="312" w:lineRule="auto"/>
                    <w:ind w:left="72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37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FD4D8D" w14:textId="77777777" w:rsidR="009558C6" w:rsidRDefault="009558C6" w:rsidP="00E26521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</w:tr>
          </w:tbl>
          <w:p w14:paraId="593FD93F" w14:textId="77777777" w:rsidR="009558C6" w:rsidRDefault="009558C6" w:rsidP="00E26521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</w:tbl>
    <w:p w14:paraId="5DD35CE8" w14:textId="77777777" w:rsidR="009558C6" w:rsidRDefault="009558C6" w:rsidP="009558C6">
      <w:pPr>
        <w:spacing w:line="312" w:lineRule="auto"/>
        <w:jc w:val="both"/>
        <w:rPr>
          <w:rFonts w:ascii="Times New Roman" w:hAnsi="Times New Roman"/>
          <w:b/>
          <w:bCs/>
          <w:color w:val="1F497D"/>
          <w:sz w:val="24"/>
          <w:szCs w:val="24"/>
          <w:u w:val="single"/>
        </w:rPr>
      </w:pPr>
    </w:p>
    <w:p w14:paraId="67C2381C" w14:textId="77777777" w:rsidR="009558C6" w:rsidRDefault="009558C6" w:rsidP="009558C6">
      <w:pPr>
        <w:spacing w:line="312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Key Discussion Points</w:t>
      </w:r>
    </w:p>
    <w:tbl>
      <w:tblPr>
        <w:tblW w:w="479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8335"/>
      </w:tblGrid>
      <w:tr w:rsidR="009558C6" w14:paraId="40BAE616" w14:textId="77777777" w:rsidTr="00C62482">
        <w:trPr>
          <w:trHeight w:val="396"/>
        </w:trPr>
        <w:tc>
          <w:tcPr>
            <w:tcW w:w="7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F7A0B" w14:textId="77777777" w:rsidR="009558C6" w:rsidRDefault="009558C6" w:rsidP="00E26521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Topic </w:t>
            </w:r>
          </w:p>
        </w:tc>
        <w:tc>
          <w:tcPr>
            <w:tcW w:w="42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9B2BE" w14:textId="77777777" w:rsidR="009558C6" w:rsidRDefault="009558C6" w:rsidP="00E26521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Discussion Points</w:t>
            </w:r>
          </w:p>
        </w:tc>
      </w:tr>
      <w:tr w:rsidR="009558C6" w14:paraId="1DF0E60C" w14:textId="77777777" w:rsidTr="00C62482">
        <w:trPr>
          <w:trHeight w:val="962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9A345" w14:textId="77777777" w:rsidR="009558C6" w:rsidRDefault="009558C6" w:rsidP="00E26521">
            <w:pP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>Introduction</w:t>
            </w:r>
          </w:p>
          <w:p w14:paraId="3B9980A2" w14:textId="77777777" w:rsidR="009558C6" w:rsidRDefault="009558C6" w:rsidP="00E2652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89647" w14:textId="166E81D9" w:rsidR="009558C6" w:rsidRDefault="00C8462B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Abdulla welcomed the new committee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members</w:t>
            </w:r>
            <w:proofErr w:type="gramEnd"/>
          </w:p>
          <w:p w14:paraId="2878274B" w14:textId="2EC2A964" w:rsidR="00C8462B" w:rsidRDefault="00C8462B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Review of the committee by-laws</w:t>
            </w:r>
          </w:p>
          <w:p w14:paraId="47A73C6A" w14:textId="21407DFA" w:rsidR="00C8462B" w:rsidRDefault="00C8462B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Approval of the previous minutes</w:t>
            </w:r>
          </w:p>
          <w:p w14:paraId="17D9E9F4" w14:textId="77777777" w:rsidR="009558C6" w:rsidRDefault="009558C6" w:rsidP="00E26521">
            <w:pPr>
              <w:pStyle w:val="ListParagraph"/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="000655A6" w14:paraId="10EF5C8E" w14:textId="77777777" w:rsidTr="00C62482">
        <w:trPr>
          <w:trHeight w:val="2147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EF680" w14:textId="5DBE693D" w:rsidR="000655A6" w:rsidRDefault="000655A6" w:rsidP="00E26521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>Month of Reading</w:t>
            </w: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8EBF3" w14:textId="77777777" w:rsidR="000655A6" w:rsidRDefault="008C3BA4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Abdulla discussed the recently completed Month of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Reading</w:t>
            </w:r>
            <w:proofErr w:type="gramEnd"/>
          </w:p>
          <w:p w14:paraId="10D4CC81" w14:textId="77777777" w:rsidR="008C3BA4" w:rsidRDefault="000056E7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Library has participated in event since 2019, along with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CTL</w:t>
            </w:r>
            <w:proofErr w:type="gramEnd"/>
          </w:p>
          <w:p w14:paraId="1B872A3B" w14:textId="77777777" w:rsidR="000056E7" w:rsidRDefault="000056E7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Several events for faculty and students</w:t>
            </w:r>
          </w:p>
          <w:p w14:paraId="1289DD5E" w14:textId="77777777" w:rsidR="000056E7" w:rsidRDefault="00140BED" w:rsidP="002C75C2">
            <w:pPr>
              <w:pStyle w:val="ListParagraph"/>
              <w:numPr>
                <w:ilvl w:val="1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Hosted events with authors</w:t>
            </w:r>
          </w:p>
          <w:p w14:paraId="787E037F" w14:textId="77777777" w:rsidR="00140BED" w:rsidRDefault="00140BED" w:rsidP="002C75C2">
            <w:pPr>
              <w:pStyle w:val="ListParagraph"/>
              <w:numPr>
                <w:ilvl w:val="1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Positivity Corner (</w:t>
            </w:r>
            <w:r w:rsidR="00630F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with </w:t>
            </w:r>
            <w:proofErr w:type="spellStart"/>
            <w:r w:rsidR="00630F8B">
              <w:rPr>
                <w:rFonts w:ascii="Times New Roman" w:hAnsi="Times New Roman"/>
                <w:sz w:val="24"/>
                <w:szCs w:val="24"/>
                <w:lang w:val="en-GB"/>
              </w:rPr>
              <w:t>Dr.</w:t>
            </w:r>
            <w:proofErr w:type="spellEnd"/>
            <w:r w:rsidR="00630F8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Glenda)</w:t>
            </w:r>
          </w:p>
          <w:p w14:paraId="35670095" w14:textId="77777777" w:rsidR="00630F8B" w:rsidRDefault="00630F8B" w:rsidP="00630F8B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Also conducted a </w:t>
            </w:r>
            <w:r w:rsidR="0013061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survey of </w:t>
            </w:r>
            <w:r w:rsidR="00B2049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reading </w:t>
            </w:r>
            <w:proofErr w:type="gramStart"/>
            <w:r w:rsidR="00B20495">
              <w:rPr>
                <w:rFonts w:ascii="Times New Roman" w:hAnsi="Times New Roman"/>
                <w:sz w:val="24"/>
                <w:szCs w:val="24"/>
                <w:lang w:val="en-GB"/>
              </w:rPr>
              <w:t>habits</w:t>
            </w:r>
            <w:proofErr w:type="gramEnd"/>
          </w:p>
          <w:p w14:paraId="5F9E84DF" w14:textId="118D8D9C" w:rsidR="00B20495" w:rsidRDefault="00B20495" w:rsidP="00630F8B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 xml:space="preserve">Thanks to CTL for their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support</w:t>
            </w:r>
            <w:proofErr w:type="gramEnd"/>
          </w:p>
          <w:p w14:paraId="14D38058" w14:textId="09F4B5C1" w:rsidR="00B20495" w:rsidRDefault="00B20495" w:rsidP="00630F8B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Article on the </w:t>
            </w:r>
            <w:r w:rsidR="00BA354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events in issue #11 of KU Times: </w:t>
            </w:r>
            <w:hyperlink r:id="rId7" w:history="1">
              <w:r w:rsidR="00BA354B" w:rsidRPr="007D18CD">
                <w:rPr>
                  <w:rStyle w:val="Hyperlink"/>
                  <w:rFonts w:ascii="Times New Roman" w:hAnsi="Times New Roman"/>
                  <w:sz w:val="24"/>
                  <w:szCs w:val="24"/>
                  <w:lang w:val="en-GB"/>
                </w:rPr>
                <w:t>https://www.ku.ac.ae/ku-times/issue-11</w:t>
              </w:r>
            </w:hyperlink>
            <w:r w:rsidR="00BA354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(pages 38-41)</w:t>
            </w:r>
          </w:p>
        </w:tc>
      </w:tr>
      <w:tr w:rsidR="00D3072B" w14:paraId="235D7233" w14:textId="77777777" w:rsidTr="00C62482">
        <w:trPr>
          <w:trHeight w:val="2147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4DF0A" w14:textId="617CC907" w:rsidR="00D3072B" w:rsidRDefault="00D3072B" w:rsidP="00E26521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lastRenderedPageBreak/>
              <w:t>Electronic Resources</w:t>
            </w: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4B1F5" w14:textId="77777777" w:rsidR="00D3072B" w:rsidRDefault="00D3072B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Rani gave a report of the renewals of </w:t>
            </w:r>
            <w:r w:rsidR="00591037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electronic </w:t>
            </w:r>
            <w:proofErr w:type="gramStart"/>
            <w:r w:rsidR="00591037">
              <w:rPr>
                <w:rFonts w:ascii="Times New Roman" w:hAnsi="Times New Roman"/>
                <w:sz w:val="24"/>
                <w:szCs w:val="24"/>
                <w:lang w:val="en-GB"/>
              </w:rPr>
              <w:t>resources</w:t>
            </w:r>
            <w:proofErr w:type="gramEnd"/>
          </w:p>
          <w:p w14:paraId="3411F032" w14:textId="77777777" w:rsidR="00591037" w:rsidRDefault="00323994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Most subscriptions were due for renewal on January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1</w:t>
            </w:r>
            <w:proofErr w:type="gramEnd"/>
          </w:p>
          <w:p w14:paraId="48FF15EC" w14:textId="77777777" w:rsidR="00D2010C" w:rsidRDefault="00D2010C" w:rsidP="00D2010C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We have 65 publishers that we deal with and 90+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databases</w:t>
            </w:r>
            <w:proofErr w:type="gramEnd"/>
          </w:p>
          <w:p w14:paraId="3496FD47" w14:textId="77777777" w:rsidR="00D2010C" w:rsidRDefault="00D2010C" w:rsidP="00D2010C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All previous databases were approved for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renewal</w:t>
            </w:r>
            <w:proofErr w:type="gramEnd"/>
          </w:p>
          <w:p w14:paraId="2236CE78" w14:textId="77777777" w:rsidR="005B2A26" w:rsidRDefault="005B2A26" w:rsidP="00D2010C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Most medical resources expire in </w:t>
            </w:r>
            <w:r w:rsidR="00A10510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September, and are currently under </w:t>
            </w:r>
            <w:proofErr w:type="gramStart"/>
            <w:r w:rsidR="00A10510">
              <w:rPr>
                <w:rFonts w:ascii="Times New Roman" w:hAnsi="Times New Roman"/>
                <w:sz w:val="24"/>
                <w:szCs w:val="24"/>
                <w:lang w:val="en-GB"/>
              </w:rPr>
              <w:t>negotiation</w:t>
            </w:r>
            <w:proofErr w:type="gramEnd"/>
          </w:p>
          <w:p w14:paraId="78220841" w14:textId="2F615DB5" w:rsidR="00A10510" w:rsidRDefault="00A10510" w:rsidP="00D2010C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Four or five databases from the </w:t>
            </w:r>
            <w:proofErr w:type="spellStart"/>
            <w:r w:rsidR="00AA6FCF">
              <w:rPr>
                <w:rFonts w:ascii="Times New Roman" w:hAnsi="Times New Roman"/>
                <w:sz w:val="24"/>
                <w:szCs w:val="24"/>
                <w:lang w:val="en-GB"/>
              </w:rPr>
              <w:t>wishlist</w:t>
            </w:r>
            <w:proofErr w:type="spellEnd"/>
            <w:r w:rsidR="00AA6FC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of new resources are being negotiated, after trials were completed</w:t>
            </w:r>
            <w:r w:rsidR="00833AC3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  <w:p w14:paraId="69DF0BCB" w14:textId="5E1FEB7B" w:rsidR="00D171FE" w:rsidRDefault="00D171FE" w:rsidP="00721054">
            <w:pPr>
              <w:pStyle w:val="ListParagraph"/>
              <w:numPr>
                <w:ilvl w:val="1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2 Medical DBs</w:t>
            </w:r>
          </w:p>
          <w:p w14:paraId="4554ABD1" w14:textId="5C2A9D3D" w:rsidR="00833AC3" w:rsidRDefault="00833AC3" w:rsidP="00721054">
            <w:pPr>
              <w:pStyle w:val="ListParagraph"/>
              <w:numPr>
                <w:ilvl w:val="1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Sage</w:t>
            </w:r>
          </w:p>
          <w:p w14:paraId="3B294E0B" w14:textId="6330EB80" w:rsidR="00833AC3" w:rsidRDefault="00833AC3" w:rsidP="00721054">
            <w:pPr>
              <w:pStyle w:val="ListParagraph"/>
              <w:numPr>
                <w:ilvl w:val="1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OpticInfo</w:t>
            </w:r>
            <w:proofErr w:type="spellEnd"/>
          </w:p>
          <w:p w14:paraId="66C77D4A" w14:textId="367C5E49" w:rsidR="005B3628" w:rsidRPr="00721054" w:rsidRDefault="005B3628" w:rsidP="005B3628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After a question</w:t>
            </w:r>
            <w:r w:rsidR="00B40B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from </w:t>
            </w:r>
            <w:proofErr w:type="spellStart"/>
            <w:r w:rsidR="00B40BD5">
              <w:rPr>
                <w:rFonts w:ascii="Times New Roman" w:hAnsi="Times New Roman"/>
                <w:sz w:val="24"/>
                <w:szCs w:val="24"/>
                <w:lang w:val="en-GB"/>
              </w:rPr>
              <w:t>Dr.</w:t>
            </w:r>
            <w:proofErr w:type="spellEnd"/>
            <w:r w:rsidR="00B40B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B40BD5">
              <w:rPr>
                <w:rFonts w:ascii="Times New Roman" w:hAnsi="Times New Roman"/>
                <w:sz w:val="24"/>
                <w:szCs w:val="24"/>
                <w:lang w:val="en-GB"/>
              </w:rPr>
              <w:t>Nirpenda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Rani said she would ask for another trial of Springer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Materials</w:t>
            </w:r>
            <w:proofErr w:type="gramEnd"/>
          </w:p>
          <w:p w14:paraId="3AAD3F2D" w14:textId="2187F72C" w:rsidR="00AA6FCF" w:rsidRPr="00D2010C" w:rsidRDefault="00AA6FCF" w:rsidP="00833AC3">
            <w:pPr>
              <w:pStyle w:val="ListParagraph"/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="009558C6" w14:paraId="703E4875" w14:textId="77777777" w:rsidTr="00C62482">
        <w:trPr>
          <w:trHeight w:val="2147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61AE0" w14:textId="77777777" w:rsidR="009558C6" w:rsidRDefault="009558C6" w:rsidP="00E26521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>Open Access</w:t>
            </w: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1C5EA" w14:textId="53FBF03D" w:rsidR="009558C6" w:rsidRDefault="009558C6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Brian Hall presented summary of OA project</w:t>
            </w:r>
            <w:r w:rsidR="0047211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, including plans for </w:t>
            </w:r>
            <w:proofErr w:type="gramStart"/>
            <w:r w:rsidR="00472118">
              <w:rPr>
                <w:rFonts w:ascii="Times New Roman" w:hAnsi="Times New Roman"/>
                <w:sz w:val="24"/>
                <w:szCs w:val="24"/>
                <w:lang w:val="en-GB"/>
              </w:rPr>
              <w:t>expansion</w:t>
            </w:r>
            <w:proofErr w:type="gramEnd"/>
          </w:p>
          <w:p w14:paraId="268260E0" w14:textId="77777777" w:rsidR="009558C6" w:rsidRDefault="009558C6" w:rsidP="009558C6">
            <w:pPr>
              <w:pStyle w:val="ListParagraph"/>
              <w:numPr>
                <w:ilvl w:val="1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Stats To Date:</w:t>
            </w:r>
          </w:p>
          <w:p w14:paraId="72CB340F" w14:textId="552F4106" w:rsidR="009558C6" w:rsidRDefault="009558C6" w:rsidP="009558C6">
            <w:pPr>
              <w:pStyle w:val="ListParagraph"/>
              <w:numPr>
                <w:ilvl w:val="2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IEEE – </w:t>
            </w:r>
            <w:r w:rsidR="00B570A1">
              <w:rPr>
                <w:rFonts w:ascii="Times New Roman" w:hAnsi="Times New Roman"/>
                <w:sz w:val="24"/>
                <w:szCs w:val="24"/>
                <w:lang w:val="en-GB"/>
              </w:rPr>
              <w:t>57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Articles</w:t>
            </w:r>
          </w:p>
          <w:p w14:paraId="7899169C" w14:textId="607BA7AC" w:rsidR="009558C6" w:rsidRDefault="009558C6" w:rsidP="009558C6">
            <w:pPr>
              <w:pStyle w:val="ListParagraph"/>
              <w:numPr>
                <w:ilvl w:val="2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Wiley – </w:t>
            </w:r>
            <w:r w:rsidR="00B570A1">
              <w:rPr>
                <w:rFonts w:ascii="Times New Roman" w:hAnsi="Times New Roman"/>
                <w:sz w:val="24"/>
                <w:szCs w:val="24"/>
                <w:lang w:val="en-GB"/>
              </w:rPr>
              <w:t>15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Articles</w:t>
            </w:r>
          </w:p>
          <w:p w14:paraId="240565EB" w14:textId="10C9E409" w:rsidR="009558C6" w:rsidRDefault="009558C6" w:rsidP="009558C6">
            <w:pPr>
              <w:pStyle w:val="ListParagraph"/>
              <w:numPr>
                <w:ilvl w:val="2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ACS – </w:t>
            </w:r>
            <w:r w:rsidR="00B570A1">
              <w:rPr>
                <w:rFonts w:ascii="Times New Roman" w:hAnsi="Times New Roman"/>
                <w:sz w:val="24"/>
                <w:szCs w:val="24"/>
                <w:lang w:val="en-GB"/>
              </w:rPr>
              <w:t>14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Articles</w:t>
            </w:r>
          </w:p>
          <w:p w14:paraId="1352F2EE" w14:textId="1CFC1E75" w:rsidR="009558C6" w:rsidRDefault="006013F0" w:rsidP="00B570A1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ALC approved </w:t>
            </w:r>
            <w:r w:rsidR="008161F4">
              <w:rPr>
                <w:rFonts w:ascii="Times New Roman" w:hAnsi="Times New Roman"/>
                <w:sz w:val="24"/>
                <w:szCs w:val="24"/>
                <w:lang w:val="en-GB"/>
              </w:rPr>
              <w:t>seeking contracts for MDPI, Frontiers, Scientific Reports by Nature, PLOS, and Elsevier</w:t>
            </w:r>
          </w:p>
        </w:tc>
      </w:tr>
      <w:tr w:rsidR="009558C6" w14:paraId="75BBF11D" w14:textId="77777777" w:rsidTr="00C62482">
        <w:trPr>
          <w:trHeight w:val="2147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D2722" w14:textId="77777777" w:rsidR="009558C6" w:rsidRDefault="009558C6" w:rsidP="00E26521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lastRenderedPageBreak/>
              <w:t>Other Business</w:t>
            </w: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4E90C" w14:textId="77777777" w:rsidR="009558C6" w:rsidRDefault="00A631C3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The committee members were show the various ways that they can request new materials that they would like the library to acquire, including </w:t>
            </w:r>
            <w:r w:rsidR="008C040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via email to </w:t>
            </w:r>
            <w:hyperlink r:id="rId8" w:history="1">
              <w:r w:rsidR="008C0405" w:rsidRPr="007D18CD">
                <w:rPr>
                  <w:rStyle w:val="Hyperlink"/>
                  <w:rFonts w:ascii="Times New Roman" w:hAnsi="Times New Roman"/>
                  <w:sz w:val="24"/>
                  <w:szCs w:val="24"/>
                  <w:lang w:val="en-GB"/>
                </w:rPr>
                <w:t>acquisitions@ku.ac.ae</w:t>
              </w:r>
            </w:hyperlink>
            <w:r w:rsidR="008C0405">
              <w:rPr>
                <w:rFonts w:ascii="Times New Roman" w:hAnsi="Times New Roman"/>
                <w:sz w:val="24"/>
                <w:szCs w:val="24"/>
                <w:lang w:val="en-GB"/>
              </w:rPr>
              <w:t>, via the webform on the library website (</w:t>
            </w:r>
            <w:hyperlink r:id="rId9" w:history="1">
              <w:r w:rsidR="008703DB" w:rsidRPr="007D18CD">
                <w:rPr>
                  <w:rStyle w:val="Hyperlink"/>
                  <w:rFonts w:ascii="Times New Roman" w:hAnsi="Times New Roman"/>
                  <w:sz w:val="24"/>
                  <w:szCs w:val="24"/>
                  <w:lang w:val="en-GB"/>
                </w:rPr>
                <w:t>https://library.ku.ac.ae/requesttitle/</w:t>
              </w:r>
            </w:hyperlink>
            <w:r w:rsidR="008703D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). </w:t>
            </w:r>
          </w:p>
          <w:p w14:paraId="38A0391D" w14:textId="1907A55B" w:rsidR="008703DB" w:rsidRDefault="008703DB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Committee members were asked to share this information with their </w:t>
            </w:r>
            <w:r w:rsidR="00B307ED">
              <w:rPr>
                <w:rFonts w:ascii="Times New Roman" w:hAnsi="Times New Roman"/>
                <w:sz w:val="24"/>
                <w:szCs w:val="24"/>
                <w:lang w:val="en-GB"/>
              </w:rPr>
              <w:t>colleagues.</w:t>
            </w:r>
          </w:p>
        </w:tc>
      </w:tr>
    </w:tbl>
    <w:p w14:paraId="461DCEBC" w14:textId="77777777" w:rsidR="009558C6" w:rsidRDefault="009558C6" w:rsidP="009558C6"/>
    <w:p w14:paraId="4408B6D0" w14:textId="2AE6311C" w:rsidR="00A05EF7" w:rsidRDefault="00B307ED" w:rsidP="009558C6">
      <w:pPr>
        <w:pStyle w:val="NormalIndent"/>
        <w:ind w:left="0"/>
      </w:pPr>
      <w:r>
        <w:t>Attachment: PowerPoint presentation on Open Access</w:t>
      </w:r>
    </w:p>
    <w:p w14:paraId="5BF6DB08" w14:textId="090154A7" w:rsidR="00710C43" w:rsidRDefault="00995A30" w:rsidP="009558C6">
      <w:pPr>
        <w:pStyle w:val="NormalIndent"/>
        <w:ind w:left="0"/>
      </w:pPr>
      <w:r>
        <w:object w:dxaOrig="9573" w:dyaOrig="5372" w14:anchorId="31B764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78.5pt;height:268.5pt" o:ole="">
            <v:imagedata r:id="rId10" o:title=""/>
          </v:shape>
          <o:OLEObject Type="Embed" ProgID="PowerPoint.Show.12" ShapeID="_x0000_i1027" DrawAspect="Content" ObjectID="_1684058189" r:id="rId11"/>
        </w:object>
      </w:r>
    </w:p>
    <w:sectPr w:rsidR="00710C43" w:rsidSect="009558C6">
      <w:headerReference w:type="default" r:id="rId12"/>
      <w:pgSz w:w="12240" w:h="15840"/>
      <w:pgMar w:top="1440" w:right="990" w:bottom="1440" w:left="9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8E0EF" w14:textId="77777777" w:rsidR="0002717C" w:rsidRDefault="0002717C">
      <w:pPr>
        <w:spacing w:after="0" w:line="240" w:lineRule="auto"/>
      </w:pPr>
      <w:r>
        <w:separator/>
      </w:r>
    </w:p>
    <w:p w14:paraId="0D5A0EA3" w14:textId="77777777" w:rsidR="0002717C" w:rsidRDefault="0002717C"/>
  </w:endnote>
  <w:endnote w:type="continuationSeparator" w:id="0">
    <w:p w14:paraId="66D05A8E" w14:textId="77777777" w:rsidR="0002717C" w:rsidRDefault="0002717C">
      <w:pPr>
        <w:spacing w:after="0" w:line="240" w:lineRule="auto"/>
      </w:pPr>
      <w:r>
        <w:continuationSeparator/>
      </w:r>
    </w:p>
    <w:p w14:paraId="622EDBAA" w14:textId="77777777" w:rsidR="0002717C" w:rsidRDefault="000271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A4E22" w14:textId="77777777" w:rsidR="0002717C" w:rsidRDefault="0002717C">
      <w:pPr>
        <w:spacing w:after="0" w:line="240" w:lineRule="auto"/>
      </w:pPr>
      <w:r>
        <w:separator/>
      </w:r>
    </w:p>
    <w:p w14:paraId="05C43D54" w14:textId="77777777" w:rsidR="0002717C" w:rsidRDefault="0002717C"/>
  </w:footnote>
  <w:footnote w:type="continuationSeparator" w:id="0">
    <w:p w14:paraId="21EA6E34" w14:textId="77777777" w:rsidR="0002717C" w:rsidRDefault="0002717C">
      <w:pPr>
        <w:spacing w:after="0" w:line="240" w:lineRule="auto"/>
      </w:pPr>
      <w:r>
        <w:continuationSeparator/>
      </w:r>
    </w:p>
    <w:p w14:paraId="39927F28" w14:textId="77777777" w:rsidR="0002717C" w:rsidRDefault="000271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4866E" w14:textId="40499848" w:rsidR="00934E9A" w:rsidRDefault="00B63294">
    <w:pPr>
      <w:pStyle w:val="Header"/>
    </w:pPr>
    <w:sdt>
      <w:sdtPr>
        <w:alias w:val="Organization name:"/>
        <w:tag w:val=""/>
        <w:id w:val="-142659844"/>
        <w:placeholder>
          <w:docPart w:val="A7FAE47E9B0B466CAFDD59352A246535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/>
      </w:sdtPr>
      <w:sdtEndPr/>
      <w:sdtContent>
        <w:r w:rsidR="0002717C">
          <w:t>Library Committee</w:t>
        </w:r>
      </w:sdtContent>
    </w:sdt>
  </w:p>
  <w:p w14:paraId="1FE5FB09" w14:textId="2405A0CA" w:rsidR="00934E9A" w:rsidRDefault="00B63294">
    <w:pPr>
      <w:pStyle w:val="Header"/>
    </w:pPr>
    <w:sdt>
      <w:sdtPr>
        <w:alias w:val="Meeting minutes:"/>
        <w:tag w:val="Meeting minutes:"/>
        <w:id w:val="-1760127990"/>
        <w:placeholder>
          <w:docPart w:val="721695C3B0224663BD29287DE5C6FFA6"/>
        </w:placeholder>
        <w:temporary/>
        <w:showingPlcHdr/>
        <w15:appearance w15:val="hidden"/>
      </w:sdtPr>
      <w:sdtEndPr/>
      <w:sdtContent>
        <w:r w:rsidR="00A05EF7">
          <w:t>Meeting Minutes</w:t>
        </w:r>
      </w:sdtContent>
    </w:sdt>
    <w:r w:rsidR="00A05EF7">
      <w:t>,</w:t>
    </w:r>
    <w:r w:rsidR="0034332A">
      <w:t xml:space="preserve"> </w:t>
    </w:r>
    <w:sdt>
      <w:sdtPr>
        <w:alias w:val="Date:"/>
        <w:tag w:val=""/>
        <w:id w:val="-1612037418"/>
        <w:placeholder>
          <w:docPart w:val="30DA1ED8F90B496DB3457C8F996A606D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EndPr/>
      <w:sdtContent>
        <w:r w:rsidR="0002717C">
          <w:t>14 April 2021</w:t>
        </w:r>
      </w:sdtContent>
    </w:sdt>
  </w:p>
  <w:p w14:paraId="54DC5046" w14:textId="77777777" w:rsidR="00934E9A" w:rsidRDefault="006A6EE0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E45BB9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0E51B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9AA3B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081D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644DA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52E59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8459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230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FA15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73D083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8907634"/>
    <w:multiLevelType w:val="hybridMultilevel"/>
    <w:tmpl w:val="8068B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7C"/>
    <w:rsid w:val="000056E7"/>
    <w:rsid w:val="0002717C"/>
    <w:rsid w:val="00053CAE"/>
    <w:rsid w:val="000655A6"/>
    <w:rsid w:val="00082086"/>
    <w:rsid w:val="00084341"/>
    <w:rsid w:val="00096ECE"/>
    <w:rsid w:val="0010443C"/>
    <w:rsid w:val="00130613"/>
    <w:rsid w:val="00140BED"/>
    <w:rsid w:val="00164BA3"/>
    <w:rsid w:val="001B49A6"/>
    <w:rsid w:val="002128C8"/>
    <w:rsid w:val="00217F5E"/>
    <w:rsid w:val="002A7720"/>
    <w:rsid w:val="002B5A3C"/>
    <w:rsid w:val="002C75C2"/>
    <w:rsid w:val="00323994"/>
    <w:rsid w:val="0034332A"/>
    <w:rsid w:val="003C17E2"/>
    <w:rsid w:val="00416A86"/>
    <w:rsid w:val="00472118"/>
    <w:rsid w:val="004D4719"/>
    <w:rsid w:val="00591037"/>
    <w:rsid w:val="005B2A26"/>
    <w:rsid w:val="005B3628"/>
    <w:rsid w:val="006013F0"/>
    <w:rsid w:val="00630F8B"/>
    <w:rsid w:val="006A2514"/>
    <w:rsid w:val="006A6EE0"/>
    <w:rsid w:val="006B1778"/>
    <w:rsid w:val="006B674E"/>
    <w:rsid w:val="006E6AA5"/>
    <w:rsid w:val="00710C43"/>
    <w:rsid w:val="007123B4"/>
    <w:rsid w:val="00721054"/>
    <w:rsid w:val="008161F4"/>
    <w:rsid w:val="00833AC3"/>
    <w:rsid w:val="008703DB"/>
    <w:rsid w:val="00884772"/>
    <w:rsid w:val="008C0405"/>
    <w:rsid w:val="008C3BA4"/>
    <w:rsid w:val="008D5E25"/>
    <w:rsid w:val="00934E9A"/>
    <w:rsid w:val="009558C6"/>
    <w:rsid w:val="00995A30"/>
    <w:rsid w:val="009A27A1"/>
    <w:rsid w:val="00A05EF7"/>
    <w:rsid w:val="00A10510"/>
    <w:rsid w:val="00A631C3"/>
    <w:rsid w:val="00A7005F"/>
    <w:rsid w:val="00A8223B"/>
    <w:rsid w:val="00AA6FCF"/>
    <w:rsid w:val="00AF59E5"/>
    <w:rsid w:val="00B20495"/>
    <w:rsid w:val="00B273A3"/>
    <w:rsid w:val="00B307ED"/>
    <w:rsid w:val="00B40BD5"/>
    <w:rsid w:val="00B570A1"/>
    <w:rsid w:val="00B63294"/>
    <w:rsid w:val="00B93153"/>
    <w:rsid w:val="00BA354B"/>
    <w:rsid w:val="00C208FD"/>
    <w:rsid w:val="00C62482"/>
    <w:rsid w:val="00C8462B"/>
    <w:rsid w:val="00C9192D"/>
    <w:rsid w:val="00CB4FBB"/>
    <w:rsid w:val="00D03E76"/>
    <w:rsid w:val="00D171FE"/>
    <w:rsid w:val="00D2010C"/>
    <w:rsid w:val="00D3072B"/>
    <w:rsid w:val="00E31AB2"/>
    <w:rsid w:val="00E45BB9"/>
    <w:rsid w:val="00E81D49"/>
    <w:rsid w:val="00EB5064"/>
    <w:rsid w:val="00FA64DD"/>
    <w:rsid w:val="00FC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B171BC"/>
  <w15:chartTrackingRefBased/>
  <w15:docId w15:val="{B9643257-1DD1-41A2-98B5-E6B1BC51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8B"/>
    <w:pPr>
      <w:spacing w:before="120"/>
    </w:pPr>
    <w:rPr>
      <w:spacing w:val="4"/>
      <w:szCs w:val="20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43C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443C"/>
    <w:rPr>
      <w:rFonts w:asciiTheme="majorHAnsi" w:eastAsiaTheme="majorEastAsia" w:hAnsiTheme="majorHAnsi" w:cstheme="majorBidi"/>
      <w:color w:val="365F91" w:themeColor="accent1" w:themeShade="BF"/>
      <w:spacing w:val="4"/>
      <w:sz w:val="24"/>
      <w:szCs w:val="24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Indent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Date">
    <w:name w:val="Date"/>
    <w:basedOn w:val="Normal"/>
    <w:next w:val="Normal"/>
    <w:link w:val="DateChar"/>
    <w:uiPriority w:val="1"/>
    <w:qFormat/>
    <w:pPr>
      <w:spacing w:before="80" w:line="240" w:lineRule="auto"/>
    </w:pPr>
  </w:style>
  <w:style w:type="character" w:customStyle="1" w:styleId="DateChar">
    <w:name w:val="Date Char"/>
    <w:basedOn w:val="DefaultParagraphFont"/>
    <w:link w:val="Date"/>
    <w:uiPriority w:val="1"/>
    <w:rPr>
      <w:spacing w:val="4"/>
      <w:sz w:val="22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spacing w:val="4"/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sid w:val="00FC288B"/>
    <w:rPr>
      <w:color w:val="404040" w:themeColor="text1" w:themeTint="BF"/>
      <w:sz w:val="22"/>
    </w:rPr>
  </w:style>
  <w:style w:type="paragraph" w:styleId="ListNumber">
    <w:name w:val="List Number"/>
    <w:basedOn w:val="Normal"/>
    <w:next w:val="Normal"/>
    <w:uiPriority w:val="1"/>
    <w:qFormat/>
    <w:pPr>
      <w:numPr>
        <w:numId w:val="1"/>
      </w:numPr>
      <w:spacing w:before="240" w:after="120"/>
      <w:contextualSpacing/>
    </w:pPr>
    <w:rPr>
      <w:b/>
      <w:bCs/>
    </w:rPr>
  </w:style>
  <w:style w:type="paragraph" w:styleId="NoSpacing">
    <w:name w:val="No Spacing"/>
    <w:uiPriority w:val="1"/>
    <w:unhideWhenUsed/>
    <w:qFormat/>
    <w:pPr>
      <w:spacing w:after="0"/>
    </w:pPr>
    <w:rPr>
      <w:spacing w:val="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E76"/>
    <w:rPr>
      <w:rFonts w:ascii="Segoe UI" w:hAnsi="Segoe UI" w:cs="Segoe UI"/>
      <w:spacing w:val="4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03E76"/>
  </w:style>
  <w:style w:type="paragraph" w:styleId="BlockText">
    <w:name w:val="Block Text"/>
    <w:basedOn w:val="Normal"/>
    <w:uiPriority w:val="99"/>
    <w:semiHidden/>
    <w:unhideWhenUsed/>
    <w:rsid w:val="0010443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D03E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03E76"/>
    <w:rPr>
      <w:spacing w:val="4"/>
      <w:sz w:val="2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03E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03E76"/>
    <w:rPr>
      <w:spacing w:val="4"/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03E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03E76"/>
    <w:rPr>
      <w:spacing w:val="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03E76"/>
    <w:pPr>
      <w:spacing w:after="2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03E76"/>
    <w:rPr>
      <w:spacing w:val="4"/>
      <w:sz w:val="22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03E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03E76"/>
    <w:rPr>
      <w:spacing w:val="4"/>
      <w:sz w:val="22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03E76"/>
    <w:pPr>
      <w:spacing w:after="24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03E76"/>
    <w:rPr>
      <w:spacing w:val="4"/>
      <w:sz w:val="22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3E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03E76"/>
    <w:rPr>
      <w:spacing w:val="4"/>
      <w:sz w:val="22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03E76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03E76"/>
    <w:rPr>
      <w:spacing w:val="4"/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03E76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3E76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1"/>
    <w:semiHidden/>
    <w:rsid w:val="00D03E76"/>
    <w:rPr>
      <w:spacing w:val="4"/>
      <w:sz w:val="22"/>
      <w:szCs w:val="20"/>
    </w:rPr>
  </w:style>
  <w:style w:type="table" w:styleId="ColorfulGrid">
    <w:name w:val="Colorful Grid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03E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3E7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3E76"/>
    <w:rPr>
      <w:spacing w:val="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3E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3E76"/>
    <w:rPr>
      <w:b/>
      <w:bCs/>
      <w:spacing w:val="4"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03E76"/>
    <w:rPr>
      <w:rFonts w:ascii="Segoe UI" w:hAnsi="Segoe UI" w:cs="Segoe UI"/>
      <w:spacing w:val="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03E76"/>
    <w:rPr>
      <w:spacing w:val="4"/>
      <w:sz w:val="22"/>
      <w:szCs w:val="20"/>
    </w:rPr>
  </w:style>
  <w:style w:type="character" w:styleId="Emphasis">
    <w:name w:val="Emphasis"/>
    <w:basedOn w:val="DefaultParagraphFont"/>
    <w:uiPriority w:val="1"/>
    <w:semiHidden/>
    <w:unhideWhenUsed/>
    <w:rsid w:val="00D03E76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D03E76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03E76"/>
    <w:rPr>
      <w:spacing w:val="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03E76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03E76"/>
    <w:pPr>
      <w:spacing w:before="0"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D03E76"/>
    <w:rPr>
      <w:color w:val="800080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rsid w:val="00D03E7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E76"/>
    <w:rPr>
      <w:spacing w:val="4"/>
      <w:sz w:val="22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03E76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3E76"/>
    <w:rPr>
      <w:spacing w:val="4"/>
      <w:sz w:val="22"/>
      <w:szCs w:val="20"/>
    </w:rPr>
  </w:style>
  <w:style w:type="table" w:styleId="GridTable1Light">
    <w:name w:val="Grid Table 1 Light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76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76"/>
    <w:rPr>
      <w:rFonts w:asciiTheme="majorHAnsi" w:eastAsiaTheme="majorEastAsia" w:hAnsiTheme="majorHAnsi" w:cstheme="majorBidi"/>
      <w:color w:val="365F91" w:themeColor="accent1" w:themeShade="BF"/>
      <w:spacing w:val="4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76"/>
    <w:rPr>
      <w:rFonts w:asciiTheme="majorHAnsi" w:eastAsiaTheme="majorEastAsia" w:hAnsiTheme="majorHAnsi" w:cstheme="majorBidi"/>
      <w:color w:val="243F60" w:themeColor="accent1" w:themeShade="7F"/>
      <w:spacing w:val="4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76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76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76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03E76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D03E76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03E76"/>
    <w:rPr>
      <w:i/>
      <w:iCs/>
      <w:spacing w:val="4"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D03E76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03E76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D03E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03E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03E76"/>
    <w:rPr>
      <w:i/>
      <w:iCs/>
      <w:sz w:val="22"/>
    </w:rPr>
  </w:style>
  <w:style w:type="character" w:styleId="Hyperlink">
    <w:name w:val="Hyperlink"/>
    <w:basedOn w:val="DefaultParagraphFont"/>
    <w:uiPriority w:val="99"/>
    <w:unhideWhenUsed/>
    <w:rsid w:val="00D03E76"/>
    <w:rPr>
      <w:color w:val="0000FF" w:themeColor="hyperlink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03E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0443C"/>
    <w:rPr>
      <w:i/>
      <w:iCs/>
      <w:color w:val="365F91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04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0443C"/>
    <w:rPr>
      <w:i/>
      <w:iCs/>
      <w:color w:val="365F91" w:themeColor="accent1" w:themeShade="BF"/>
      <w:spacing w:val="4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0443C"/>
    <w:rPr>
      <w:b/>
      <w:bCs/>
      <w:caps w:val="0"/>
      <w:smallCaps/>
      <w:color w:val="365F91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03E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03E76"/>
    <w:rPr>
      <w:sz w:val="22"/>
    </w:rPr>
  </w:style>
  <w:style w:type="paragraph" w:styleId="List">
    <w:name w:val="List"/>
    <w:basedOn w:val="Normal"/>
    <w:uiPriority w:val="99"/>
    <w:semiHidden/>
    <w:unhideWhenUsed/>
    <w:rsid w:val="00D03E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03E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03E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03E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03E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03E76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03E7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03E7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03E7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03E7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rsid w:val="00D03E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03E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03E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03E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03E76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03E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03E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03E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03E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D03E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03E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/>
    </w:pPr>
    <w:rPr>
      <w:rFonts w:ascii="Consolas" w:hAnsi="Consolas"/>
      <w:spacing w:val="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03E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03E76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3E76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03E76"/>
    <w:rPr>
      <w:spacing w:val="4"/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D03E76"/>
    <w:rPr>
      <w:sz w:val="22"/>
    </w:rPr>
  </w:style>
  <w:style w:type="table" w:styleId="PlainTable1">
    <w:name w:val="Plain Table 1"/>
    <w:basedOn w:val="TableNormal"/>
    <w:uiPriority w:val="41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03E76"/>
    <w:rPr>
      <w:rFonts w:ascii="Consolas" w:hAnsi="Consolas"/>
      <w:spacing w:val="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03E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03E76"/>
    <w:rPr>
      <w:i/>
      <w:iCs/>
      <w:color w:val="404040" w:themeColor="text1" w:themeTint="BF"/>
      <w:spacing w:val="4"/>
      <w:sz w:val="22"/>
      <w:szCs w:val="20"/>
    </w:rPr>
  </w:style>
  <w:style w:type="paragraph" w:styleId="Salutation">
    <w:name w:val="Salutation"/>
    <w:basedOn w:val="Normal"/>
    <w:next w:val="Normal"/>
    <w:link w:val="SalutationChar"/>
    <w:uiPriority w:val="1"/>
    <w:semiHidden/>
    <w:unhideWhenUsed/>
    <w:qFormat/>
    <w:rsid w:val="00D03E76"/>
  </w:style>
  <w:style w:type="character" w:customStyle="1" w:styleId="SalutationChar">
    <w:name w:val="Salutation Char"/>
    <w:basedOn w:val="DefaultParagraphFont"/>
    <w:link w:val="Salutation"/>
    <w:uiPriority w:val="1"/>
    <w:semiHidden/>
    <w:rsid w:val="00D03E76"/>
    <w:rPr>
      <w:spacing w:val="4"/>
      <w:sz w:val="22"/>
      <w:szCs w:val="20"/>
    </w:rPr>
  </w:style>
  <w:style w:type="paragraph" w:styleId="Signature">
    <w:name w:val="Signature"/>
    <w:basedOn w:val="Normal"/>
    <w:link w:val="SignatureCh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1"/>
    <w:semiHidden/>
    <w:rsid w:val="00D03E76"/>
    <w:rPr>
      <w:spacing w:val="4"/>
      <w:sz w:val="22"/>
      <w:szCs w:val="20"/>
    </w:rPr>
  </w:style>
  <w:style w:type="character" w:styleId="SmartHyperlink">
    <w:name w:val="Smart Hyperlink"/>
    <w:basedOn w:val="DefaultParagraphFont"/>
    <w:uiPriority w:val="99"/>
    <w:semiHidden/>
    <w:unhideWhenUsed/>
    <w:rsid w:val="00D03E76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D03E76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03E76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03E76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03E76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03E76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D03E76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03E76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03E76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03E76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03E76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03E76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03E76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03E76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03E76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03E76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03E76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03E76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03E76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03E76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03E76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03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03E76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03E7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03E76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03E76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03E76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03E76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03E76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unhideWhenUsed/>
    <w:qFormat/>
    <w:rsid w:val="00D03E7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03E7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03E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03E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03E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03E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03E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03E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03E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03E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03E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3E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FC288B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quisitions@ku.ac.a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u.ac.ae/ku-times/issue-11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PowerPoint_Presentation.pptx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hyperlink" Target="https://library.ku.ac.ae/requesttitle/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gu\AppData\Roaming\Microsoft\Templates\Meeting%20minutes%20(short%20form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7FAE47E9B0B466CAFDD59352A246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1158B-CC69-4876-BF8C-5175B5DFBD62}"/>
      </w:docPartPr>
      <w:docPartBody>
        <w:p w:rsidR="00000000" w:rsidRDefault="006F0673">
          <w:pPr>
            <w:pStyle w:val="A7FAE47E9B0B466CAFDD59352A246535"/>
          </w:pPr>
          <w:r>
            <w:t>Summarize the discussion for each issue, state the outcome, and assign any action items.</w:t>
          </w:r>
        </w:p>
      </w:docPartBody>
    </w:docPart>
    <w:docPart>
      <w:docPartPr>
        <w:name w:val="30DA1ED8F90B496DB3457C8F996A6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ABBDD-6F38-4DE0-94A5-2A80BF5BD448}"/>
      </w:docPartPr>
      <w:docPartBody>
        <w:p w:rsidR="00000000" w:rsidRDefault="006F0673">
          <w:pPr>
            <w:pStyle w:val="30DA1ED8F90B496DB3457C8F996A606D"/>
          </w:pPr>
          <w:r>
            <w:t>Roundtable</w:t>
          </w:r>
        </w:p>
      </w:docPartBody>
    </w:docPart>
    <w:docPart>
      <w:docPartPr>
        <w:name w:val="721695C3B0224663BD29287DE5C6F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F4708-0E89-4687-8130-51F6C95A21C7}"/>
      </w:docPartPr>
      <w:docPartBody>
        <w:p w:rsidR="00000000" w:rsidRDefault="006F0673">
          <w:pPr>
            <w:pStyle w:val="721695C3B0224663BD29287DE5C6FFA6"/>
          </w:pPr>
          <w:r>
            <w:t>Summarize the status of each area/department.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E378AC955748F8B4F0F290F7AAAAE8">
    <w:name w:val="F3E378AC955748F8B4F0F290F7AAAAE8"/>
  </w:style>
  <w:style w:type="paragraph" w:customStyle="1" w:styleId="7C4BE38E336F48B8A845A062F7D706EF">
    <w:name w:val="7C4BE38E336F48B8A845A062F7D706EF"/>
  </w:style>
  <w:style w:type="paragraph" w:customStyle="1" w:styleId="5A650DC87CFA41BC98B77F90CE45C121">
    <w:name w:val="5A650DC87CFA41BC98B77F90CE45C121"/>
  </w:style>
  <w:style w:type="paragraph" w:customStyle="1" w:styleId="AED1513CED98482E8F347E47F4204C8F">
    <w:name w:val="AED1513CED98482E8F347E47F4204C8F"/>
  </w:style>
  <w:style w:type="paragraph" w:customStyle="1" w:styleId="965D5364FAEC4825876272ADFB8B58B4">
    <w:name w:val="965D5364FAEC4825876272ADFB8B58B4"/>
  </w:style>
  <w:style w:type="paragraph" w:customStyle="1" w:styleId="CD0680B2D5924133B63E2E7D8F38F404">
    <w:name w:val="CD0680B2D5924133B63E2E7D8F38F404"/>
  </w:style>
  <w:style w:type="paragraph" w:customStyle="1" w:styleId="BE1D17C6ED9E4BD09E43C9DB80213730">
    <w:name w:val="BE1D17C6ED9E4BD09E43C9DB80213730"/>
  </w:style>
  <w:style w:type="paragraph" w:customStyle="1" w:styleId="03A1EBDD75E042659C649F3FF2975F56">
    <w:name w:val="03A1EBDD75E042659C649F3FF2975F56"/>
  </w:style>
  <w:style w:type="paragraph" w:customStyle="1" w:styleId="96BFF20B4787454BB63C8550B44A1770">
    <w:name w:val="96BFF20B4787454BB63C8550B44A1770"/>
  </w:style>
  <w:style w:type="paragraph" w:customStyle="1" w:styleId="C4C5F28AE4BF4921ABCB4496F84B22AD">
    <w:name w:val="C4C5F28AE4BF4921ABCB4496F84B22AD"/>
  </w:style>
  <w:style w:type="paragraph" w:customStyle="1" w:styleId="2219C9359E1346048899EDCC9DC8660D">
    <w:name w:val="2219C9359E1346048899EDCC9DC8660D"/>
  </w:style>
  <w:style w:type="paragraph" w:customStyle="1" w:styleId="27C7E85B9FD44D119F50FA9D48A4E8B1">
    <w:name w:val="27C7E85B9FD44D119F50FA9D48A4E8B1"/>
  </w:style>
  <w:style w:type="paragraph" w:customStyle="1" w:styleId="A7FAE47E9B0B466CAFDD59352A246535">
    <w:name w:val="A7FAE47E9B0B466CAFDD59352A246535"/>
  </w:style>
  <w:style w:type="paragraph" w:customStyle="1" w:styleId="30DA1ED8F90B496DB3457C8F996A606D">
    <w:name w:val="30DA1ED8F90B496DB3457C8F996A606D"/>
  </w:style>
  <w:style w:type="paragraph" w:customStyle="1" w:styleId="721695C3B0224663BD29287DE5C6FFA6">
    <w:name w:val="721695C3B0224663BD29287DE5C6FF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 (short form).dotx</Template>
  <TotalTime>178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Brn In Abu Dhabi</dc:creator>
  <cp:keywords>14 April 2021</cp:keywords>
  <dc:description>Library Committee</dc:description>
  <cp:lastModifiedBy>Walter Brian Hall</cp:lastModifiedBy>
  <cp:revision>35</cp:revision>
  <dcterms:created xsi:type="dcterms:W3CDTF">2021-06-01T06:10:00Z</dcterms:created>
  <dcterms:modified xsi:type="dcterms:W3CDTF">2021-06-01T09:10:00Z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