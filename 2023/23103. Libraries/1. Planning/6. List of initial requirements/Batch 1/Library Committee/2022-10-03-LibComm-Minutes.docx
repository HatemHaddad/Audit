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left w:w="0" w:type="dxa"/>
          <w:right w:w="0" w:type="dxa"/>
        </w:tblCellMar>
        <w:tblLook w:val="04A0" w:firstRow="1" w:lastRow="0" w:firstColumn="1" w:lastColumn="0" w:noHBand="0" w:noVBand="1"/>
      </w:tblPr>
      <w:tblGrid>
        <w:gridCol w:w="10350"/>
      </w:tblGrid>
      <w:tr w:rsidR="009558C6" w14:paraId="4E3F7F01" w14:textId="77777777" w:rsidTr="00C8462B">
        <w:tc>
          <w:tcPr>
            <w:tcW w:w="10350" w:type="dxa"/>
            <w:tcMar>
              <w:top w:w="0" w:type="dxa"/>
              <w:left w:w="108" w:type="dxa"/>
              <w:bottom w:w="0" w:type="dxa"/>
              <w:right w:w="108" w:type="dxa"/>
            </w:tcMar>
            <w:hideMark/>
          </w:tcPr>
          <w:p w14:paraId="6F20DC46" w14:textId="77777777" w:rsidR="009558C6" w:rsidRDefault="009558C6" w:rsidP="00E26521">
            <w:pPr>
              <w:pStyle w:val="Title"/>
              <w:jc w:val="both"/>
              <w:rPr>
                <w:rFonts w:ascii="Times New Roman" w:hAnsi="Times New Roman"/>
                <w:b/>
                <w:bCs/>
                <w:sz w:val="28"/>
                <w:szCs w:val="28"/>
              </w:rPr>
            </w:pPr>
            <w:r>
              <w:rPr>
                <w:rFonts w:ascii="Times New Roman" w:hAnsi="Times New Roman"/>
                <w:b/>
                <w:bCs/>
                <w:sz w:val="28"/>
                <w:szCs w:val="28"/>
              </w:rPr>
              <w:t>Library Committee Meeting</w:t>
            </w:r>
          </w:p>
          <w:p w14:paraId="0B9BFBC6" w14:textId="7BA24A9B" w:rsidR="009558C6" w:rsidRDefault="00E242BD" w:rsidP="00E242BD">
            <w:pPr>
              <w:pStyle w:val="Title"/>
              <w:jc w:val="both"/>
              <w:rPr>
                <w:rFonts w:ascii="Times New Roman" w:hAnsi="Times New Roman"/>
                <w:b/>
                <w:bCs/>
                <w:sz w:val="28"/>
                <w:szCs w:val="28"/>
              </w:rPr>
            </w:pPr>
            <w:r>
              <w:rPr>
                <w:rFonts w:ascii="Times New Roman" w:hAnsi="Times New Roman"/>
                <w:b/>
                <w:bCs/>
                <w:sz w:val="28"/>
                <w:szCs w:val="28"/>
              </w:rPr>
              <w:t xml:space="preserve">3 October </w:t>
            </w:r>
            <w:r w:rsidR="003D4C98">
              <w:rPr>
                <w:rFonts w:ascii="Times New Roman" w:hAnsi="Times New Roman"/>
                <w:b/>
                <w:bCs/>
                <w:sz w:val="28"/>
                <w:szCs w:val="28"/>
              </w:rPr>
              <w:t>2022</w:t>
            </w:r>
          </w:p>
          <w:p w14:paraId="7A168D81" w14:textId="77777777" w:rsidR="009558C6" w:rsidRDefault="009558C6" w:rsidP="00E26521">
            <w:pPr>
              <w:spacing w:line="312" w:lineRule="auto"/>
              <w:jc w:val="both"/>
              <w:rPr>
                <w:rFonts w:ascii="Times New Roman" w:hAnsi="Times New Roman"/>
                <w:b/>
                <w:bCs/>
                <w:sz w:val="24"/>
                <w:szCs w:val="24"/>
                <w:u w:val="single"/>
              </w:rPr>
            </w:pPr>
            <w:r>
              <w:rPr>
                <w:rFonts w:ascii="Times New Roman" w:hAnsi="Times New Roman"/>
                <w:b/>
                <w:bCs/>
                <w:sz w:val="24"/>
                <w:szCs w:val="24"/>
                <w:u w:val="single"/>
              </w:rPr>
              <w:t>Attendees:</w:t>
            </w:r>
          </w:p>
        </w:tc>
      </w:tr>
      <w:tr w:rsidR="009558C6" w14:paraId="13E77C02" w14:textId="77777777" w:rsidTr="00C8462B">
        <w:tc>
          <w:tcPr>
            <w:tcW w:w="10350" w:type="dxa"/>
            <w:tcMar>
              <w:top w:w="0" w:type="dxa"/>
              <w:left w:w="108" w:type="dxa"/>
              <w:bottom w:w="0" w:type="dxa"/>
              <w:right w:w="108" w:type="dxa"/>
            </w:tcMar>
            <w:hideMark/>
          </w:tcPr>
          <w:tbl>
            <w:tblPr>
              <w:tblW w:w="10139" w:type="dxa"/>
              <w:tblCellMar>
                <w:left w:w="0" w:type="dxa"/>
                <w:right w:w="0" w:type="dxa"/>
              </w:tblCellMar>
              <w:tblLook w:val="04A0" w:firstRow="1" w:lastRow="0" w:firstColumn="1" w:lastColumn="0" w:noHBand="0" w:noVBand="1"/>
            </w:tblPr>
            <w:tblGrid>
              <w:gridCol w:w="3163"/>
              <w:gridCol w:w="3603"/>
              <w:gridCol w:w="3373"/>
            </w:tblGrid>
            <w:tr w:rsidR="009558C6" w14:paraId="495568A1" w14:textId="77777777" w:rsidTr="00A537FA">
              <w:trPr>
                <w:trHeight w:val="359"/>
              </w:trPr>
              <w:tc>
                <w:tcPr>
                  <w:tcW w:w="316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4F82DFD" w14:textId="77777777" w:rsidR="009558C6" w:rsidRDefault="009558C6" w:rsidP="00C8462B">
                  <w:pPr>
                    <w:pStyle w:val="ListParagraph"/>
                    <w:spacing w:line="312" w:lineRule="auto"/>
                    <w:ind w:left="0"/>
                    <w:jc w:val="both"/>
                    <w:rPr>
                      <w:rFonts w:ascii="Times New Roman" w:hAnsi="Times New Roman"/>
                      <w:sz w:val="24"/>
                      <w:szCs w:val="24"/>
                      <w:lang w:val="en-GB"/>
                    </w:rPr>
                  </w:pPr>
                  <w:r>
                    <w:rPr>
                      <w:rFonts w:ascii="Times New Roman" w:hAnsi="Times New Roman"/>
                      <w:sz w:val="24"/>
                      <w:szCs w:val="24"/>
                      <w:lang w:val="en-GB"/>
                    </w:rPr>
                    <w:t>Dr. Abdulla Al Hefeiti</w:t>
                  </w:r>
                </w:p>
              </w:tc>
              <w:tc>
                <w:tcPr>
                  <w:tcW w:w="3603"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00940F0" w14:textId="422279EF" w:rsidR="009558C6" w:rsidRDefault="00A537FA" w:rsidP="00A537FA">
                  <w:pPr>
                    <w:spacing w:line="312" w:lineRule="auto"/>
                    <w:ind w:left="121"/>
                    <w:jc w:val="both"/>
                    <w:rPr>
                      <w:rFonts w:ascii="Times New Roman" w:hAnsi="Times New Roman"/>
                      <w:sz w:val="24"/>
                      <w:szCs w:val="24"/>
                      <w:lang w:val="en-GB"/>
                    </w:rPr>
                  </w:pPr>
                  <w:r>
                    <w:rPr>
                      <w:rFonts w:ascii="Times New Roman" w:hAnsi="Times New Roman"/>
                      <w:sz w:val="24"/>
                      <w:szCs w:val="24"/>
                      <w:lang w:val="en-GB"/>
                    </w:rPr>
                    <w:t>Dr. Glenda El Gamal</w:t>
                  </w:r>
                </w:p>
              </w:tc>
              <w:tc>
                <w:tcPr>
                  <w:tcW w:w="337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E0D251C" w14:textId="78EC7919" w:rsidR="009558C6" w:rsidRDefault="00A537FA" w:rsidP="00C8462B">
                  <w:pPr>
                    <w:pStyle w:val="ListParagraph"/>
                    <w:spacing w:line="312" w:lineRule="auto"/>
                    <w:ind w:left="121"/>
                    <w:jc w:val="both"/>
                    <w:rPr>
                      <w:rFonts w:ascii="Times New Roman" w:hAnsi="Times New Roman"/>
                      <w:sz w:val="24"/>
                      <w:szCs w:val="24"/>
                      <w:lang w:val="en-GB"/>
                    </w:rPr>
                  </w:pPr>
                  <w:r>
                    <w:rPr>
                      <w:rFonts w:ascii="Times New Roman" w:hAnsi="Times New Roman"/>
                      <w:sz w:val="24"/>
                      <w:szCs w:val="24"/>
                      <w:lang w:val="en-GB"/>
                    </w:rPr>
                    <w:t>Dr. Vincent Chan</w:t>
                  </w:r>
                </w:p>
              </w:tc>
            </w:tr>
            <w:tr w:rsidR="009558C6" w14:paraId="43699EA7" w14:textId="77777777" w:rsidTr="009558C6">
              <w:trPr>
                <w:trHeight w:val="407"/>
              </w:trPr>
              <w:tc>
                <w:tcPr>
                  <w:tcW w:w="316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9BD0F0" w14:textId="1EE1661F" w:rsidR="009558C6" w:rsidRDefault="009558C6" w:rsidP="00C8462B">
                  <w:pPr>
                    <w:pStyle w:val="ListParagraph"/>
                    <w:spacing w:line="312" w:lineRule="auto"/>
                    <w:ind w:left="0"/>
                    <w:jc w:val="both"/>
                    <w:rPr>
                      <w:rFonts w:ascii="Times New Roman" w:hAnsi="Times New Roman"/>
                      <w:sz w:val="24"/>
                      <w:szCs w:val="24"/>
                      <w:lang w:val="en-GB"/>
                    </w:rPr>
                  </w:pPr>
                </w:p>
              </w:tc>
              <w:tc>
                <w:tcPr>
                  <w:tcW w:w="3603" w:type="dxa"/>
                  <w:tcBorders>
                    <w:top w:val="nil"/>
                    <w:left w:val="nil"/>
                    <w:bottom w:val="single" w:sz="8" w:space="0" w:color="auto"/>
                    <w:right w:val="single" w:sz="8" w:space="0" w:color="auto"/>
                  </w:tcBorders>
                  <w:tcMar>
                    <w:top w:w="0" w:type="dxa"/>
                    <w:left w:w="108" w:type="dxa"/>
                    <w:bottom w:w="0" w:type="dxa"/>
                    <w:right w:w="108" w:type="dxa"/>
                  </w:tcMar>
                  <w:hideMark/>
                </w:tcPr>
                <w:p w14:paraId="30AB68F8" w14:textId="1707CBC1" w:rsidR="009558C6" w:rsidRDefault="00076F70" w:rsidP="00076F70">
                  <w:pPr>
                    <w:spacing w:line="312" w:lineRule="auto"/>
                    <w:ind w:left="121"/>
                    <w:jc w:val="both"/>
                    <w:rPr>
                      <w:rFonts w:ascii="Times New Roman" w:hAnsi="Times New Roman"/>
                      <w:sz w:val="24"/>
                      <w:szCs w:val="24"/>
                      <w:lang w:val="en-GB"/>
                    </w:rPr>
                  </w:pPr>
                  <w:r>
                    <w:rPr>
                      <w:rFonts w:ascii="Times New Roman" w:hAnsi="Times New Roman"/>
                      <w:sz w:val="24"/>
                      <w:szCs w:val="24"/>
                      <w:lang w:val="en-GB"/>
                    </w:rPr>
                    <w:t>Dr. Marwan El Rich</w:t>
                  </w:r>
                </w:p>
              </w:tc>
              <w:tc>
                <w:tcPr>
                  <w:tcW w:w="3373" w:type="dxa"/>
                  <w:tcBorders>
                    <w:top w:val="nil"/>
                    <w:left w:val="nil"/>
                    <w:bottom w:val="single" w:sz="8" w:space="0" w:color="auto"/>
                    <w:right w:val="single" w:sz="8" w:space="0" w:color="auto"/>
                  </w:tcBorders>
                  <w:tcMar>
                    <w:top w:w="0" w:type="dxa"/>
                    <w:left w:w="108" w:type="dxa"/>
                    <w:bottom w:w="0" w:type="dxa"/>
                    <w:right w:w="108" w:type="dxa"/>
                  </w:tcMar>
                  <w:hideMark/>
                </w:tcPr>
                <w:p w14:paraId="3AE6CD95" w14:textId="02BF1C97" w:rsidR="009558C6" w:rsidRDefault="00076F70" w:rsidP="00A537FA">
                  <w:pPr>
                    <w:pStyle w:val="ListParagraph"/>
                    <w:spacing w:line="312" w:lineRule="auto"/>
                    <w:ind w:left="121"/>
                    <w:jc w:val="both"/>
                    <w:rPr>
                      <w:rFonts w:ascii="Times New Roman" w:hAnsi="Times New Roman"/>
                      <w:sz w:val="24"/>
                      <w:szCs w:val="24"/>
                      <w:lang w:val="en-GB"/>
                    </w:rPr>
                  </w:pPr>
                  <w:r>
                    <w:rPr>
                      <w:rFonts w:ascii="Times New Roman" w:hAnsi="Times New Roman"/>
                      <w:sz w:val="24"/>
                      <w:szCs w:val="24"/>
                      <w:lang w:val="en-GB"/>
                    </w:rPr>
                    <w:t>Dr. Nirpendra Singh</w:t>
                  </w:r>
                </w:p>
              </w:tc>
            </w:tr>
            <w:tr w:rsidR="009558C6" w14:paraId="67060535" w14:textId="77777777" w:rsidTr="009558C6">
              <w:trPr>
                <w:trHeight w:val="407"/>
              </w:trPr>
              <w:tc>
                <w:tcPr>
                  <w:tcW w:w="316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5F8381F" w14:textId="3741A354" w:rsidR="009558C6" w:rsidRDefault="009558C6" w:rsidP="00C8462B">
                  <w:pPr>
                    <w:pStyle w:val="ListParagraph"/>
                    <w:spacing w:line="312" w:lineRule="auto"/>
                    <w:ind w:left="0"/>
                    <w:jc w:val="both"/>
                    <w:rPr>
                      <w:rFonts w:ascii="Times New Roman" w:hAnsi="Times New Roman"/>
                      <w:sz w:val="24"/>
                      <w:szCs w:val="24"/>
                      <w:lang w:val="en-GB"/>
                    </w:rPr>
                  </w:pPr>
                </w:p>
              </w:tc>
              <w:tc>
                <w:tcPr>
                  <w:tcW w:w="3603" w:type="dxa"/>
                  <w:tcBorders>
                    <w:top w:val="nil"/>
                    <w:left w:val="nil"/>
                    <w:bottom w:val="single" w:sz="8" w:space="0" w:color="auto"/>
                    <w:right w:val="single" w:sz="8" w:space="0" w:color="auto"/>
                  </w:tcBorders>
                  <w:tcMar>
                    <w:top w:w="0" w:type="dxa"/>
                    <w:left w:w="108" w:type="dxa"/>
                    <w:bottom w:w="0" w:type="dxa"/>
                    <w:right w:w="108" w:type="dxa"/>
                  </w:tcMar>
                </w:tcPr>
                <w:p w14:paraId="5E8DD3BA" w14:textId="46FA42C3" w:rsidR="009558C6" w:rsidRDefault="009558C6" w:rsidP="00C8462B">
                  <w:pPr>
                    <w:spacing w:line="312" w:lineRule="auto"/>
                    <w:ind w:left="121"/>
                    <w:jc w:val="both"/>
                    <w:rPr>
                      <w:rFonts w:ascii="Times New Roman" w:hAnsi="Times New Roman"/>
                      <w:sz w:val="24"/>
                      <w:szCs w:val="24"/>
                      <w:lang w:val="en-GB"/>
                    </w:rPr>
                  </w:pPr>
                </w:p>
              </w:tc>
              <w:tc>
                <w:tcPr>
                  <w:tcW w:w="3373" w:type="dxa"/>
                  <w:tcBorders>
                    <w:top w:val="nil"/>
                    <w:left w:val="nil"/>
                    <w:bottom w:val="single" w:sz="8" w:space="0" w:color="auto"/>
                    <w:right w:val="single" w:sz="8" w:space="0" w:color="auto"/>
                  </w:tcBorders>
                  <w:tcMar>
                    <w:top w:w="0" w:type="dxa"/>
                    <w:left w:w="108" w:type="dxa"/>
                    <w:bottom w:w="0" w:type="dxa"/>
                    <w:right w:w="108" w:type="dxa"/>
                  </w:tcMar>
                </w:tcPr>
                <w:p w14:paraId="020077F1" w14:textId="77777777" w:rsidR="009558C6" w:rsidRDefault="009558C6" w:rsidP="009558C6">
                  <w:pPr>
                    <w:pStyle w:val="ListParagraph"/>
                    <w:spacing w:line="312" w:lineRule="auto"/>
                    <w:ind w:left="301"/>
                    <w:jc w:val="both"/>
                    <w:rPr>
                      <w:rFonts w:ascii="Times New Roman" w:hAnsi="Times New Roman"/>
                      <w:sz w:val="24"/>
                      <w:szCs w:val="24"/>
                      <w:lang w:val="en-GB"/>
                    </w:rPr>
                  </w:pPr>
                </w:p>
              </w:tc>
            </w:tr>
            <w:tr w:rsidR="009558C6" w14:paraId="3AC23F24" w14:textId="77777777" w:rsidTr="009558C6">
              <w:trPr>
                <w:trHeight w:val="407"/>
              </w:trPr>
              <w:tc>
                <w:tcPr>
                  <w:tcW w:w="316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02A5FC" w14:textId="77777777" w:rsidR="009558C6" w:rsidRDefault="009558C6" w:rsidP="00C8462B">
                  <w:pPr>
                    <w:pStyle w:val="ListParagraph"/>
                    <w:spacing w:line="312" w:lineRule="auto"/>
                    <w:ind w:left="0"/>
                    <w:jc w:val="both"/>
                    <w:rPr>
                      <w:rFonts w:ascii="Times New Roman" w:hAnsi="Times New Roman"/>
                      <w:sz w:val="24"/>
                      <w:szCs w:val="24"/>
                      <w:lang w:val="en-GB"/>
                    </w:rPr>
                  </w:pPr>
                  <w:r>
                    <w:rPr>
                      <w:rFonts w:ascii="Times New Roman" w:hAnsi="Times New Roman"/>
                      <w:color w:val="1F497D"/>
                      <w:sz w:val="24"/>
                      <w:szCs w:val="24"/>
                      <w:lang w:val="en-GB"/>
                    </w:rPr>
                    <w:t>Library Invitees:</w:t>
                  </w:r>
                </w:p>
              </w:tc>
              <w:tc>
                <w:tcPr>
                  <w:tcW w:w="3603" w:type="dxa"/>
                  <w:tcBorders>
                    <w:top w:val="nil"/>
                    <w:left w:val="nil"/>
                    <w:bottom w:val="single" w:sz="8" w:space="0" w:color="auto"/>
                    <w:right w:val="single" w:sz="8" w:space="0" w:color="auto"/>
                  </w:tcBorders>
                  <w:tcMar>
                    <w:top w:w="0" w:type="dxa"/>
                    <w:left w:w="108" w:type="dxa"/>
                    <w:bottom w:w="0" w:type="dxa"/>
                    <w:right w:w="108" w:type="dxa"/>
                  </w:tcMar>
                </w:tcPr>
                <w:p w14:paraId="19A69C53" w14:textId="77777777" w:rsidR="009558C6" w:rsidRDefault="009558C6" w:rsidP="00C8462B">
                  <w:pPr>
                    <w:spacing w:line="312" w:lineRule="auto"/>
                    <w:ind w:left="121"/>
                    <w:jc w:val="both"/>
                    <w:rPr>
                      <w:rFonts w:ascii="Times New Roman" w:hAnsi="Times New Roman"/>
                      <w:sz w:val="24"/>
                      <w:szCs w:val="24"/>
                      <w:lang w:val="en-GB"/>
                    </w:rPr>
                  </w:pPr>
                </w:p>
              </w:tc>
              <w:tc>
                <w:tcPr>
                  <w:tcW w:w="3373" w:type="dxa"/>
                  <w:tcBorders>
                    <w:top w:val="nil"/>
                    <w:left w:val="nil"/>
                    <w:bottom w:val="single" w:sz="8" w:space="0" w:color="auto"/>
                    <w:right w:val="single" w:sz="8" w:space="0" w:color="auto"/>
                  </w:tcBorders>
                  <w:tcMar>
                    <w:top w:w="0" w:type="dxa"/>
                    <w:left w:w="108" w:type="dxa"/>
                    <w:bottom w:w="0" w:type="dxa"/>
                    <w:right w:w="108" w:type="dxa"/>
                  </w:tcMar>
                  <w:hideMark/>
                </w:tcPr>
                <w:p w14:paraId="27C7E5A9" w14:textId="77777777" w:rsidR="009558C6" w:rsidRDefault="009558C6" w:rsidP="009558C6">
                  <w:pPr>
                    <w:pStyle w:val="ListParagraph"/>
                    <w:spacing w:line="312" w:lineRule="auto"/>
                    <w:ind w:left="301"/>
                    <w:jc w:val="both"/>
                    <w:rPr>
                      <w:rFonts w:ascii="Times New Roman" w:hAnsi="Times New Roman"/>
                      <w:sz w:val="24"/>
                      <w:szCs w:val="24"/>
                      <w:lang w:val="en-GB"/>
                    </w:rPr>
                  </w:pPr>
                </w:p>
              </w:tc>
            </w:tr>
            <w:tr w:rsidR="009558C6" w14:paraId="13B03F8D" w14:textId="77777777" w:rsidTr="009558C6">
              <w:trPr>
                <w:trHeight w:val="407"/>
              </w:trPr>
              <w:tc>
                <w:tcPr>
                  <w:tcW w:w="316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FD0B24" w14:textId="77777777" w:rsidR="009558C6" w:rsidRDefault="009558C6" w:rsidP="00C8462B">
                  <w:pPr>
                    <w:pStyle w:val="ListParagraph"/>
                    <w:spacing w:line="312" w:lineRule="auto"/>
                    <w:ind w:left="0"/>
                    <w:jc w:val="both"/>
                    <w:rPr>
                      <w:rFonts w:ascii="Times New Roman" w:hAnsi="Times New Roman"/>
                      <w:sz w:val="24"/>
                      <w:szCs w:val="24"/>
                      <w:lang w:val="en-GB"/>
                    </w:rPr>
                  </w:pPr>
                  <w:r>
                    <w:rPr>
                      <w:rFonts w:ascii="Times New Roman" w:hAnsi="Times New Roman"/>
                      <w:sz w:val="24"/>
                      <w:szCs w:val="24"/>
                      <w:lang w:val="en-GB"/>
                    </w:rPr>
                    <w:t>Brian Hall</w:t>
                  </w:r>
                </w:p>
              </w:tc>
              <w:tc>
                <w:tcPr>
                  <w:tcW w:w="3603" w:type="dxa"/>
                  <w:tcBorders>
                    <w:top w:val="nil"/>
                    <w:left w:val="nil"/>
                    <w:bottom w:val="single" w:sz="8" w:space="0" w:color="auto"/>
                    <w:right w:val="single" w:sz="8" w:space="0" w:color="auto"/>
                  </w:tcBorders>
                  <w:tcMar>
                    <w:top w:w="0" w:type="dxa"/>
                    <w:left w:w="108" w:type="dxa"/>
                    <w:bottom w:w="0" w:type="dxa"/>
                    <w:right w:w="108" w:type="dxa"/>
                  </w:tcMar>
                  <w:hideMark/>
                </w:tcPr>
                <w:p w14:paraId="2EA12D5C" w14:textId="77777777" w:rsidR="009558C6" w:rsidRDefault="009558C6" w:rsidP="00C8462B">
                  <w:pPr>
                    <w:spacing w:line="312" w:lineRule="auto"/>
                    <w:ind w:left="121"/>
                    <w:jc w:val="both"/>
                    <w:rPr>
                      <w:rFonts w:ascii="Times New Roman" w:hAnsi="Times New Roman"/>
                      <w:sz w:val="24"/>
                      <w:szCs w:val="24"/>
                      <w:lang w:val="en-GB"/>
                    </w:rPr>
                  </w:pPr>
                  <w:r>
                    <w:rPr>
                      <w:rFonts w:ascii="Times New Roman" w:hAnsi="Times New Roman"/>
                      <w:sz w:val="24"/>
                      <w:szCs w:val="24"/>
                      <w:lang w:val="en-GB"/>
                    </w:rPr>
                    <w:t>Rani Anand</w:t>
                  </w:r>
                </w:p>
              </w:tc>
              <w:tc>
                <w:tcPr>
                  <w:tcW w:w="3373" w:type="dxa"/>
                  <w:tcBorders>
                    <w:top w:val="nil"/>
                    <w:left w:val="nil"/>
                    <w:bottom w:val="single" w:sz="8" w:space="0" w:color="auto"/>
                    <w:right w:val="single" w:sz="8" w:space="0" w:color="auto"/>
                  </w:tcBorders>
                  <w:tcMar>
                    <w:top w:w="0" w:type="dxa"/>
                    <w:left w:w="108" w:type="dxa"/>
                    <w:bottom w:w="0" w:type="dxa"/>
                    <w:right w:w="108" w:type="dxa"/>
                  </w:tcMar>
                </w:tcPr>
                <w:p w14:paraId="7855EE9F" w14:textId="6B4ACB03" w:rsidR="009558C6" w:rsidRDefault="009558C6" w:rsidP="009558C6">
                  <w:pPr>
                    <w:pStyle w:val="ListParagraph"/>
                    <w:spacing w:line="312" w:lineRule="auto"/>
                    <w:ind w:left="301"/>
                    <w:jc w:val="both"/>
                    <w:rPr>
                      <w:rFonts w:ascii="Times New Roman" w:hAnsi="Times New Roman"/>
                      <w:sz w:val="24"/>
                      <w:szCs w:val="24"/>
                      <w:lang w:val="en-GB"/>
                    </w:rPr>
                  </w:pPr>
                </w:p>
              </w:tc>
            </w:tr>
          </w:tbl>
          <w:p w14:paraId="6B82CC60" w14:textId="77777777" w:rsidR="009558C6" w:rsidRDefault="009558C6" w:rsidP="00E26521">
            <w:pPr>
              <w:rPr>
                <w:rFonts w:ascii="Times New Roman" w:eastAsia="Times New Roman" w:hAnsi="Times New Roman"/>
                <w:sz w:val="20"/>
              </w:rPr>
            </w:pPr>
          </w:p>
        </w:tc>
      </w:tr>
      <w:tr w:rsidR="009558C6" w14:paraId="6A13E1CD" w14:textId="77777777" w:rsidTr="00C8462B">
        <w:tc>
          <w:tcPr>
            <w:tcW w:w="10350" w:type="dxa"/>
            <w:tcMar>
              <w:top w:w="0" w:type="dxa"/>
              <w:left w:w="108" w:type="dxa"/>
              <w:bottom w:w="0" w:type="dxa"/>
              <w:right w:w="108" w:type="dxa"/>
            </w:tcMar>
            <w:hideMark/>
          </w:tcPr>
          <w:p w14:paraId="328D1964" w14:textId="77777777" w:rsidR="009558C6" w:rsidRDefault="009558C6" w:rsidP="00E26521">
            <w:pPr>
              <w:rPr>
                <w:rFonts w:ascii="Times New Roman" w:eastAsia="Times New Roman" w:hAnsi="Times New Roman"/>
                <w:sz w:val="20"/>
              </w:rPr>
            </w:pPr>
          </w:p>
        </w:tc>
      </w:tr>
      <w:tr w:rsidR="009558C6" w14:paraId="47CA3C4D" w14:textId="77777777" w:rsidTr="00C8462B">
        <w:tc>
          <w:tcPr>
            <w:tcW w:w="10350" w:type="dxa"/>
            <w:tcMar>
              <w:top w:w="0" w:type="dxa"/>
              <w:left w:w="108" w:type="dxa"/>
              <w:bottom w:w="0" w:type="dxa"/>
              <w:right w:w="108" w:type="dxa"/>
            </w:tcMar>
            <w:hideMark/>
          </w:tcPr>
          <w:p w14:paraId="17CA5276" w14:textId="77777777" w:rsidR="009558C6" w:rsidRDefault="009558C6" w:rsidP="00E26521">
            <w:pPr>
              <w:rPr>
                <w:rFonts w:ascii="Times New Roman" w:eastAsia="Times New Roman" w:hAnsi="Times New Roman"/>
                <w:sz w:val="20"/>
              </w:rPr>
            </w:pPr>
          </w:p>
        </w:tc>
      </w:tr>
      <w:tr w:rsidR="009558C6" w14:paraId="048C70AF" w14:textId="77777777" w:rsidTr="00C8462B">
        <w:tc>
          <w:tcPr>
            <w:tcW w:w="10350" w:type="dxa"/>
            <w:tcMar>
              <w:top w:w="0" w:type="dxa"/>
              <w:left w:w="108" w:type="dxa"/>
              <w:bottom w:w="0" w:type="dxa"/>
              <w:right w:w="108" w:type="dxa"/>
            </w:tcMar>
            <w:hideMark/>
          </w:tcPr>
          <w:p w14:paraId="34784218" w14:textId="77777777" w:rsidR="009558C6" w:rsidRDefault="009558C6" w:rsidP="00E26521">
            <w:pPr>
              <w:spacing w:line="312" w:lineRule="auto"/>
              <w:jc w:val="both"/>
              <w:rPr>
                <w:rFonts w:ascii="Times New Roman" w:hAnsi="Times New Roman"/>
                <w:b/>
                <w:bCs/>
                <w:sz w:val="24"/>
                <w:szCs w:val="24"/>
                <w:u w:val="single"/>
              </w:rPr>
            </w:pPr>
            <w:r>
              <w:rPr>
                <w:rFonts w:ascii="Times New Roman" w:hAnsi="Times New Roman"/>
                <w:b/>
                <w:bCs/>
                <w:sz w:val="24"/>
                <w:szCs w:val="24"/>
                <w:u w:val="single"/>
              </w:rPr>
              <w:t>Excuses :</w:t>
            </w:r>
          </w:p>
        </w:tc>
      </w:tr>
      <w:tr w:rsidR="009558C6" w14:paraId="017E1AB6" w14:textId="77777777" w:rsidTr="00C8462B">
        <w:tc>
          <w:tcPr>
            <w:tcW w:w="10350" w:type="dxa"/>
            <w:tcMar>
              <w:top w:w="0" w:type="dxa"/>
              <w:left w:w="108" w:type="dxa"/>
              <w:bottom w:w="0" w:type="dxa"/>
              <w:right w:w="108" w:type="dxa"/>
            </w:tcMar>
            <w:hideMark/>
          </w:tcPr>
          <w:tbl>
            <w:tblPr>
              <w:tblW w:w="10139" w:type="dxa"/>
              <w:tblCellMar>
                <w:left w:w="0" w:type="dxa"/>
                <w:right w:w="0" w:type="dxa"/>
              </w:tblCellMar>
              <w:tblLook w:val="04A0" w:firstRow="1" w:lastRow="0" w:firstColumn="1" w:lastColumn="0" w:noHBand="0" w:noVBand="1"/>
            </w:tblPr>
            <w:tblGrid>
              <w:gridCol w:w="3163"/>
              <w:gridCol w:w="3603"/>
              <w:gridCol w:w="3373"/>
            </w:tblGrid>
            <w:tr w:rsidR="009558C6" w14:paraId="0494BDBE" w14:textId="77777777" w:rsidTr="009558C6">
              <w:trPr>
                <w:trHeight w:val="417"/>
              </w:trPr>
              <w:tc>
                <w:tcPr>
                  <w:tcW w:w="316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ACB9483" w14:textId="35A6947E" w:rsidR="009558C6" w:rsidRPr="00C8462B" w:rsidRDefault="00C4404D" w:rsidP="00C8462B">
                  <w:pPr>
                    <w:spacing w:line="312" w:lineRule="auto"/>
                    <w:jc w:val="both"/>
                    <w:rPr>
                      <w:rFonts w:ascii="Times New Roman" w:hAnsi="Times New Roman"/>
                      <w:sz w:val="24"/>
                      <w:szCs w:val="24"/>
                      <w:lang w:val="en-GB"/>
                    </w:rPr>
                  </w:pPr>
                  <w:r>
                    <w:rPr>
                      <w:rFonts w:ascii="Times New Roman" w:hAnsi="Times New Roman"/>
                      <w:sz w:val="24"/>
                      <w:szCs w:val="24"/>
                      <w:lang w:val="en-GB"/>
                    </w:rPr>
                    <w:t>Dr. Diane Presley</w:t>
                  </w:r>
                </w:p>
              </w:tc>
              <w:tc>
                <w:tcPr>
                  <w:tcW w:w="360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F0D1C24" w14:textId="77777777" w:rsidR="009558C6" w:rsidRDefault="009558C6" w:rsidP="00E26521">
                  <w:pPr>
                    <w:spacing w:line="312" w:lineRule="auto"/>
                    <w:ind w:left="720"/>
                    <w:jc w:val="both"/>
                    <w:rPr>
                      <w:rFonts w:ascii="Times New Roman" w:hAnsi="Times New Roman"/>
                      <w:sz w:val="24"/>
                      <w:szCs w:val="24"/>
                      <w:lang w:val="en-GB"/>
                    </w:rPr>
                  </w:pPr>
                </w:p>
              </w:tc>
              <w:tc>
                <w:tcPr>
                  <w:tcW w:w="337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4FD4D8D" w14:textId="77777777" w:rsidR="009558C6" w:rsidRDefault="009558C6" w:rsidP="00E26521">
                  <w:pPr>
                    <w:pStyle w:val="ListParagraph"/>
                    <w:spacing w:line="312" w:lineRule="auto"/>
                    <w:jc w:val="both"/>
                    <w:rPr>
                      <w:rFonts w:ascii="Times New Roman" w:hAnsi="Times New Roman"/>
                      <w:sz w:val="24"/>
                      <w:szCs w:val="24"/>
                      <w:lang w:val="en-GB"/>
                    </w:rPr>
                  </w:pPr>
                </w:p>
              </w:tc>
            </w:tr>
          </w:tbl>
          <w:p w14:paraId="593FD93F" w14:textId="77777777" w:rsidR="009558C6" w:rsidRDefault="009558C6" w:rsidP="00E26521">
            <w:pPr>
              <w:rPr>
                <w:rFonts w:ascii="Times New Roman" w:eastAsia="Times New Roman" w:hAnsi="Times New Roman"/>
                <w:sz w:val="20"/>
              </w:rPr>
            </w:pPr>
          </w:p>
        </w:tc>
      </w:tr>
    </w:tbl>
    <w:p w14:paraId="5DD35CE8" w14:textId="77777777" w:rsidR="009558C6" w:rsidRDefault="009558C6" w:rsidP="009558C6">
      <w:pPr>
        <w:spacing w:line="312" w:lineRule="auto"/>
        <w:jc w:val="both"/>
        <w:rPr>
          <w:rFonts w:ascii="Times New Roman" w:hAnsi="Times New Roman"/>
          <w:b/>
          <w:bCs/>
          <w:color w:val="1F497D"/>
          <w:sz w:val="24"/>
          <w:szCs w:val="24"/>
          <w:u w:val="single"/>
        </w:rPr>
      </w:pPr>
    </w:p>
    <w:p w14:paraId="67C2381C" w14:textId="77777777" w:rsidR="009558C6" w:rsidRDefault="009558C6" w:rsidP="009558C6">
      <w:pPr>
        <w:spacing w:line="312" w:lineRule="auto"/>
        <w:jc w:val="both"/>
        <w:rPr>
          <w:rFonts w:ascii="Times New Roman" w:hAnsi="Times New Roman"/>
          <w:b/>
          <w:bCs/>
          <w:sz w:val="24"/>
          <w:szCs w:val="24"/>
          <w:u w:val="single"/>
        </w:rPr>
      </w:pPr>
      <w:r>
        <w:rPr>
          <w:rFonts w:ascii="Times New Roman" w:hAnsi="Times New Roman"/>
          <w:b/>
          <w:bCs/>
          <w:sz w:val="24"/>
          <w:szCs w:val="24"/>
          <w:u w:val="single"/>
        </w:rPr>
        <w:t>Key Discussion Points</w:t>
      </w:r>
    </w:p>
    <w:tbl>
      <w:tblPr>
        <w:tblW w:w="4795" w:type="pct"/>
        <w:tblCellMar>
          <w:left w:w="0" w:type="dxa"/>
          <w:right w:w="0" w:type="dxa"/>
        </w:tblCellMar>
        <w:tblLook w:val="04A0" w:firstRow="1" w:lastRow="0" w:firstColumn="1" w:lastColumn="0" w:noHBand="0" w:noVBand="1"/>
      </w:tblPr>
      <w:tblGrid>
        <w:gridCol w:w="1922"/>
        <w:gridCol w:w="7984"/>
      </w:tblGrid>
      <w:tr w:rsidR="009558C6" w14:paraId="40BAE616" w14:textId="77777777" w:rsidTr="00107FFA">
        <w:trPr>
          <w:trHeight w:val="396"/>
        </w:trPr>
        <w:tc>
          <w:tcPr>
            <w:tcW w:w="970" w:type="pct"/>
            <w:tcBorders>
              <w:top w:val="single" w:sz="8" w:space="0" w:color="auto"/>
              <w:left w:val="single" w:sz="8" w:space="0" w:color="auto"/>
              <w:bottom w:val="single" w:sz="8" w:space="0" w:color="auto"/>
              <w:right w:val="single" w:sz="8" w:space="0" w:color="auto"/>
            </w:tcBorders>
            <w:shd w:val="clear" w:color="auto" w:fill="5B9BD5"/>
            <w:tcMar>
              <w:top w:w="0" w:type="dxa"/>
              <w:left w:w="108" w:type="dxa"/>
              <w:bottom w:w="0" w:type="dxa"/>
              <w:right w:w="108" w:type="dxa"/>
            </w:tcMar>
            <w:hideMark/>
          </w:tcPr>
          <w:p w14:paraId="20EF7A0B" w14:textId="77777777" w:rsidR="009558C6" w:rsidRDefault="009558C6" w:rsidP="00E26521">
            <w:pPr>
              <w:spacing w:line="360" w:lineRule="auto"/>
              <w:jc w:val="both"/>
              <w:rPr>
                <w:rFonts w:ascii="Times New Roman" w:hAnsi="Times New Roman"/>
                <w:b/>
                <w:bCs/>
                <w:sz w:val="24"/>
                <w:szCs w:val="24"/>
              </w:rPr>
            </w:pPr>
            <w:r>
              <w:rPr>
                <w:rFonts w:ascii="Times New Roman" w:hAnsi="Times New Roman"/>
                <w:b/>
                <w:bCs/>
                <w:sz w:val="24"/>
                <w:szCs w:val="24"/>
              </w:rPr>
              <w:t xml:space="preserve">Topic </w:t>
            </w:r>
          </w:p>
        </w:tc>
        <w:tc>
          <w:tcPr>
            <w:tcW w:w="4030" w:type="pct"/>
            <w:tcBorders>
              <w:top w:val="single" w:sz="8" w:space="0" w:color="auto"/>
              <w:left w:val="nil"/>
              <w:bottom w:val="single" w:sz="8" w:space="0" w:color="auto"/>
              <w:right w:val="single" w:sz="8" w:space="0" w:color="auto"/>
            </w:tcBorders>
            <w:shd w:val="clear" w:color="auto" w:fill="5B9BD5"/>
            <w:tcMar>
              <w:top w:w="0" w:type="dxa"/>
              <w:left w:w="108" w:type="dxa"/>
              <w:bottom w:w="0" w:type="dxa"/>
              <w:right w:w="108" w:type="dxa"/>
            </w:tcMar>
            <w:hideMark/>
          </w:tcPr>
          <w:p w14:paraId="1E29B2BE" w14:textId="77777777" w:rsidR="009558C6" w:rsidRDefault="009558C6" w:rsidP="00E26521">
            <w:pPr>
              <w:spacing w:line="360" w:lineRule="auto"/>
              <w:jc w:val="both"/>
              <w:rPr>
                <w:rFonts w:ascii="Times New Roman" w:hAnsi="Times New Roman"/>
                <w:b/>
                <w:bCs/>
                <w:sz w:val="24"/>
                <w:szCs w:val="24"/>
              </w:rPr>
            </w:pPr>
            <w:r>
              <w:rPr>
                <w:rFonts w:ascii="Times New Roman" w:hAnsi="Times New Roman"/>
                <w:b/>
                <w:bCs/>
                <w:sz w:val="24"/>
                <w:szCs w:val="24"/>
              </w:rPr>
              <w:t>Discussion Points</w:t>
            </w:r>
          </w:p>
        </w:tc>
      </w:tr>
      <w:tr w:rsidR="009558C6" w14:paraId="1DF0E60C" w14:textId="77777777" w:rsidTr="00107FFA">
        <w:trPr>
          <w:trHeight w:val="962"/>
        </w:trPr>
        <w:tc>
          <w:tcPr>
            <w:tcW w:w="970"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5D19A345" w14:textId="77777777" w:rsidR="009558C6" w:rsidRDefault="009558C6" w:rsidP="00E26521">
            <w:pPr>
              <w:rPr>
                <w:rFonts w:ascii="Times New Roman" w:hAnsi="Times New Roman"/>
                <w:b/>
                <w:bCs/>
                <w:sz w:val="24"/>
                <w:szCs w:val="24"/>
                <w:u w:val="single"/>
              </w:rPr>
            </w:pPr>
            <w:r>
              <w:rPr>
                <w:rFonts w:ascii="Times New Roman" w:hAnsi="Times New Roman"/>
                <w:b/>
                <w:bCs/>
                <w:color w:val="1F497D"/>
                <w:sz w:val="24"/>
                <w:szCs w:val="24"/>
                <w:u w:val="single"/>
              </w:rPr>
              <w:t>Introduction</w:t>
            </w:r>
          </w:p>
          <w:p w14:paraId="3B9980A2" w14:textId="77777777" w:rsidR="009558C6" w:rsidRDefault="009558C6" w:rsidP="00E26521">
            <w:pPr>
              <w:spacing w:line="360" w:lineRule="auto"/>
              <w:jc w:val="both"/>
              <w:rPr>
                <w:rFonts w:ascii="Times New Roman" w:hAnsi="Times New Roman"/>
                <w:sz w:val="24"/>
                <w:szCs w:val="24"/>
                <w:lang w:val="en-GB"/>
              </w:rPr>
            </w:pPr>
          </w:p>
        </w:tc>
        <w:tc>
          <w:tcPr>
            <w:tcW w:w="4030" w:type="pct"/>
            <w:tcBorders>
              <w:top w:val="nil"/>
              <w:left w:val="nil"/>
              <w:bottom w:val="single" w:sz="8" w:space="0" w:color="auto"/>
              <w:right w:val="single" w:sz="8" w:space="0" w:color="auto"/>
            </w:tcBorders>
            <w:tcMar>
              <w:top w:w="0" w:type="dxa"/>
              <w:left w:w="108" w:type="dxa"/>
              <w:bottom w:w="0" w:type="dxa"/>
              <w:right w:w="108" w:type="dxa"/>
            </w:tcMar>
          </w:tcPr>
          <w:p w14:paraId="40BE802D" w14:textId="77777777" w:rsidR="009558C6" w:rsidRDefault="00C8462B" w:rsidP="00000CFA">
            <w:pPr>
              <w:pStyle w:val="ListParagraph"/>
              <w:numPr>
                <w:ilvl w:val="0"/>
                <w:numId w:val="11"/>
              </w:numPr>
              <w:spacing w:before="0" w:after="0" w:line="312" w:lineRule="auto"/>
              <w:contextualSpacing w:val="0"/>
              <w:jc w:val="both"/>
              <w:rPr>
                <w:rFonts w:ascii="Times New Roman" w:hAnsi="Times New Roman"/>
                <w:sz w:val="24"/>
                <w:szCs w:val="24"/>
                <w:lang w:val="en-GB"/>
              </w:rPr>
            </w:pPr>
            <w:r>
              <w:rPr>
                <w:rFonts w:ascii="Times New Roman" w:hAnsi="Times New Roman"/>
                <w:sz w:val="24"/>
                <w:szCs w:val="24"/>
                <w:lang w:val="en-GB"/>
              </w:rPr>
              <w:t>Approval of the previous minutes</w:t>
            </w:r>
          </w:p>
          <w:p w14:paraId="17D9E9F4" w14:textId="4DF8B8F5" w:rsidR="00C4404D" w:rsidRPr="00C4404D" w:rsidRDefault="00076F70" w:rsidP="00C4404D">
            <w:pPr>
              <w:pStyle w:val="ListParagraph"/>
              <w:numPr>
                <w:ilvl w:val="0"/>
                <w:numId w:val="11"/>
              </w:numPr>
              <w:spacing w:before="0" w:after="0" w:line="312" w:lineRule="auto"/>
              <w:contextualSpacing w:val="0"/>
              <w:jc w:val="both"/>
              <w:rPr>
                <w:rFonts w:ascii="Times New Roman" w:hAnsi="Times New Roman"/>
                <w:sz w:val="24"/>
                <w:szCs w:val="24"/>
                <w:lang w:val="en-GB"/>
              </w:rPr>
            </w:pPr>
            <w:r>
              <w:rPr>
                <w:rFonts w:ascii="Times New Roman" w:hAnsi="Times New Roman"/>
                <w:sz w:val="24"/>
                <w:szCs w:val="24"/>
                <w:lang w:val="en-GB"/>
              </w:rPr>
              <w:t>Dr. Marwan El Rich has replaced Dr. Annalisa Molini</w:t>
            </w:r>
          </w:p>
        </w:tc>
      </w:tr>
      <w:tr w:rsidR="00C4404D" w14:paraId="7EF4B71E" w14:textId="77777777" w:rsidTr="00107FFA">
        <w:trPr>
          <w:trHeight w:val="962"/>
        </w:trPr>
        <w:tc>
          <w:tcPr>
            <w:tcW w:w="970"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708D288F" w14:textId="741BE8B9" w:rsidR="00C4404D" w:rsidRDefault="00C4404D" w:rsidP="00C4404D">
            <w:pPr>
              <w:rPr>
                <w:rFonts w:ascii="Times New Roman" w:hAnsi="Times New Roman"/>
                <w:b/>
                <w:bCs/>
                <w:color w:val="1F497D"/>
                <w:sz w:val="24"/>
                <w:szCs w:val="24"/>
                <w:u w:val="single"/>
              </w:rPr>
            </w:pPr>
            <w:r>
              <w:rPr>
                <w:rFonts w:ascii="Times New Roman" w:hAnsi="Times New Roman"/>
                <w:b/>
                <w:bCs/>
                <w:color w:val="1F497D"/>
                <w:sz w:val="24"/>
                <w:szCs w:val="24"/>
                <w:u w:val="single"/>
              </w:rPr>
              <w:t>Announcements</w:t>
            </w:r>
          </w:p>
        </w:tc>
        <w:tc>
          <w:tcPr>
            <w:tcW w:w="4030" w:type="pct"/>
            <w:tcBorders>
              <w:top w:val="nil"/>
              <w:left w:val="nil"/>
              <w:bottom w:val="single" w:sz="8" w:space="0" w:color="auto"/>
              <w:right w:val="single" w:sz="8" w:space="0" w:color="auto"/>
            </w:tcBorders>
            <w:tcMar>
              <w:top w:w="0" w:type="dxa"/>
              <w:left w:w="108" w:type="dxa"/>
              <w:bottom w:w="0" w:type="dxa"/>
              <w:right w:w="108" w:type="dxa"/>
            </w:tcMar>
          </w:tcPr>
          <w:p w14:paraId="1EB6110F" w14:textId="3B317324" w:rsidR="00C4404D" w:rsidRPr="00C4404D" w:rsidRDefault="00C4404D" w:rsidP="00C4404D">
            <w:pPr>
              <w:spacing w:before="0" w:after="0" w:line="312" w:lineRule="auto"/>
              <w:ind w:left="360"/>
              <w:jc w:val="both"/>
              <w:rPr>
                <w:rFonts w:ascii="Times New Roman" w:hAnsi="Times New Roman"/>
                <w:sz w:val="24"/>
                <w:szCs w:val="24"/>
                <w:lang w:val="en-GB"/>
              </w:rPr>
            </w:pPr>
            <w:r>
              <w:rPr>
                <w:rFonts w:ascii="Times New Roman" w:hAnsi="Times New Roman"/>
                <w:sz w:val="24"/>
                <w:szCs w:val="24"/>
                <w:lang w:val="en-GB"/>
              </w:rPr>
              <w:t>Dr. Abdulla covered several announcements</w:t>
            </w:r>
          </w:p>
          <w:p w14:paraId="02AF8956" w14:textId="4E9AAB9A" w:rsidR="00C4404D" w:rsidRDefault="00C4404D" w:rsidP="00000CFA">
            <w:pPr>
              <w:pStyle w:val="ListParagraph"/>
              <w:numPr>
                <w:ilvl w:val="0"/>
                <w:numId w:val="11"/>
              </w:numPr>
              <w:spacing w:before="0" w:after="0" w:line="312" w:lineRule="auto"/>
              <w:contextualSpacing w:val="0"/>
              <w:jc w:val="both"/>
              <w:rPr>
                <w:rFonts w:ascii="Times New Roman" w:hAnsi="Times New Roman"/>
                <w:sz w:val="24"/>
                <w:szCs w:val="24"/>
                <w:lang w:val="en-GB"/>
              </w:rPr>
            </w:pPr>
            <w:r>
              <w:rPr>
                <w:rFonts w:ascii="Times New Roman" w:hAnsi="Times New Roman"/>
                <w:sz w:val="24"/>
                <w:szCs w:val="24"/>
                <w:lang w:val="en-GB"/>
              </w:rPr>
              <w:t>Abu Dhabi Book Fair</w:t>
            </w:r>
          </w:p>
          <w:p w14:paraId="5D6186F1" w14:textId="48125765" w:rsidR="00C4404D" w:rsidRDefault="00C4404D" w:rsidP="00C4404D">
            <w:pPr>
              <w:pStyle w:val="ListParagraph"/>
              <w:numPr>
                <w:ilvl w:val="1"/>
                <w:numId w:val="11"/>
              </w:numPr>
              <w:spacing w:before="0" w:after="0" w:line="312" w:lineRule="auto"/>
              <w:contextualSpacing w:val="0"/>
              <w:jc w:val="both"/>
              <w:rPr>
                <w:rFonts w:ascii="Times New Roman" w:hAnsi="Times New Roman"/>
                <w:sz w:val="24"/>
                <w:szCs w:val="24"/>
                <w:lang w:val="en-GB"/>
              </w:rPr>
            </w:pPr>
            <w:r>
              <w:rPr>
                <w:rFonts w:ascii="Times New Roman" w:hAnsi="Times New Roman"/>
                <w:sz w:val="24"/>
                <w:szCs w:val="24"/>
                <w:lang w:val="en-GB"/>
              </w:rPr>
              <w:t>Library participated in the Abu Dhabi Book Fair for the first time this year.</w:t>
            </w:r>
          </w:p>
          <w:p w14:paraId="1636AE15" w14:textId="77777777" w:rsidR="00C4404D" w:rsidRDefault="00C4404D" w:rsidP="00C4404D">
            <w:pPr>
              <w:pStyle w:val="ListParagraph"/>
              <w:numPr>
                <w:ilvl w:val="1"/>
                <w:numId w:val="11"/>
              </w:numPr>
              <w:spacing w:before="0" w:after="0" w:line="312" w:lineRule="auto"/>
              <w:contextualSpacing w:val="0"/>
              <w:jc w:val="both"/>
              <w:rPr>
                <w:rFonts w:ascii="Times New Roman" w:hAnsi="Times New Roman"/>
                <w:sz w:val="24"/>
                <w:szCs w:val="24"/>
                <w:lang w:val="en-GB"/>
              </w:rPr>
            </w:pPr>
            <w:r>
              <w:rPr>
                <w:rFonts w:ascii="Times New Roman" w:hAnsi="Times New Roman"/>
                <w:sz w:val="24"/>
                <w:szCs w:val="24"/>
                <w:lang w:val="en-GB"/>
              </w:rPr>
              <w:t>Response from visitors was very positive.</w:t>
            </w:r>
          </w:p>
          <w:p w14:paraId="2C60E1E9" w14:textId="77777777" w:rsidR="00C4404D" w:rsidRDefault="00C4404D" w:rsidP="00C4404D">
            <w:pPr>
              <w:pStyle w:val="ListParagraph"/>
              <w:numPr>
                <w:ilvl w:val="1"/>
                <w:numId w:val="11"/>
              </w:numPr>
              <w:spacing w:before="0" w:after="0" w:line="312" w:lineRule="auto"/>
              <w:contextualSpacing w:val="0"/>
              <w:jc w:val="both"/>
              <w:rPr>
                <w:rFonts w:ascii="Times New Roman" w:hAnsi="Times New Roman"/>
                <w:sz w:val="24"/>
                <w:szCs w:val="24"/>
                <w:lang w:val="en-GB"/>
              </w:rPr>
            </w:pPr>
            <w:r>
              <w:rPr>
                <w:rFonts w:ascii="Times New Roman" w:hAnsi="Times New Roman"/>
                <w:sz w:val="24"/>
                <w:szCs w:val="24"/>
                <w:lang w:val="en-GB"/>
              </w:rPr>
              <w:t>Library donated more than 4,000 books to visitors in both English and Arabic</w:t>
            </w:r>
          </w:p>
          <w:p w14:paraId="34D83979" w14:textId="77777777" w:rsidR="00C4404D" w:rsidRDefault="00C4404D" w:rsidP="00000CFA">
            <w:pPr>
              <w:pStyle w:val="ListParagraph"/>
              <w:numPr>
                <w:ilvl w:val="0"/>
                <w:numId w:val="11"/>
              </w:numPr>
              <w:spacing w:before="0" w:after="0" w:line="312" w:lineRule="auto"/>
              <w:contextualSpacing w:val="0"/>
              <w:jc w:val="both"/>
              <w:rPr>
                <w:rFonts w:ascii="Times New Roman" w:hAnsi="Times New Roman"/>
                <w:sz w:val="24"/>
                <w:szCs w:val="24"/>
                <w:lang w:val="en-GB"/>
              </w:rPr>
            </w:pPr>
            <w:r>
              <w:rPr>
                <w:rFonts w:ascii="Times New Roman" w:hAnsi="Times New Roman"/>
                <w:sz w:val="24"/>
                <w:szCs w:val="24"/>
                <w:lang w:val="en-GB"/>
              </w:rPr>
              <w:lastRenderedPageBreak/>
              <w:t>Library has completed implementation of the new library management system, Alma</w:t>
            </w:r>
          </w:p>
          <w:p w14:paraId="1D887E8A" w14:textId="77777777" w:rsidR="00C4404D" w:rsidRDefault="00C4404D" w:rsidP="00000CFA">
            <w:pPr>
              <w:pStyle w:val="ListParagraph"/>
              <w:numPr>
                <w:ilvl w:val="0"/>
                <w:numId w:val="11"/>
              </w:numPr>
              <w:spacing w:before="0" w:after="0" w:line="312" w:lineRule="auto"/>
              <w:contextualSpacing w:val="0"/>
              <w:jc w:val="both"/>
              <w:rPr>
                <w:rFonts w:ascii="Times New Roman" w:hAnsi="Times New Roman"/>
                <w:sz w:val="24"/>
                <w:szCs w:val="24"/>
                <w:lang w:val="en-GB"/>
              </w:rPr>
            </w:pPr>
            <w:r>
              <w:rPr>
                <w:rFonts w:ascii="Times New Roman" w:hAnsi="Times New Roman"/>
                <w:sz w:val="24"/>
                <w:szCs w:val="24"/>
                <w:lang w:val="en-GB"/>
              </w:rPr>
              <w:t>Library will be leading the replacement of the university’s institutional repository with a new system, Pure from Elsevier.</w:t>
            </w:r>
          </w:p>
          <w:p w14:paraId="40EBF8BD" w14:textId="77777777" w:rsidR="00C4404D" w:rsidRDefault="00C4404D" w:rsidP="00C4404D">
            <w:pPr>
              <w:pStyle w:val="ListParagraph"/>
              <w:numPr>
                <w:ilvl w:val="0"/>
                <w:numId w:val="11"/>
              </w:numPr>
              <w:spacing w:before="0" w:after="0" w:line="312" w:lineRule="auto"/>
              <w:contextualSpacing w:val="0"/>
              <w:jc w:val="both"/>
              <w:rPr>
                <w:rFonts w:ascii="Times New Roman" w:hAnsi="Times New Roman"/>
                <w:sz w:val="24"/>
                <w:szCs w:val="24"/>
                <w:lang w:val="en-GB"/>
              </w:rPr>
            </w:pPr>
            <w:r>
              <w:rPr>
                <w:rFonts w:ascii="Times New Roman" w:hAnsi="Times New Roman"/>
                <w:sz w:val="24"/>
                <w:szCs w:val="24"/>
                <w:lang w:val="en-GB"/>
              </w:rPr>
              <w:t>Important goal for the upcoming year is to increase the number of databases, especially for the medical school.</w:t>
            </w:r>
          </w:p>
          <w:p w14:paraId="7259ED62" w14:textId="3D7F5A86" w:rsidR="00C4404D" w:rsidRDefault="00C4404D" w:rsidP="00C4404D">
            <w:pPr>
              <w:pStyle w:val="ListParagraph"/>
              <w:numPr>
                <w:ilvl w:val="0"/>
                <w:numId w:val="11"/>
              </w:numPr>
              <w:spacing w:before="0" w:after="0" w:line="312" w:lineRule="auto"/>
              <w:contextualSpacing w:val="0"/>
              <w:jc w:val="both"/>
              <w:rPr>
                <w:rFonts w:ascii="Times New Roman" w:hAnsi="Times New Roman"/>
                <w:sz w:val="24"/>
                <w:szCs w:val="24"/>
                <w:lang w:val="en-GB"/>
              </w:rPr>
            </w:pPr>
            <w:r>
              <w:rPr>
                <w:rFonts w:ascii="Times New Roman" w:hAnsi="Times New Roman"/>
                <w:sz w:val="24"/>
                <w:szCs w:val="24"/>
                <w:lang w:val="en-GB"/>
              </w:rPr>
              <w:t>Another goal is to expand the number of publishers in the Open Access project.</w:t>
            </w:r>
          </w:p>
        </w:tc>
      </w:tr>
      <w:tr w:rsidR="00000CFA" w14:paraId="312222B8" w14:textId="77777777" w:rsidTr="00107FFA">
        <w:trPr>
          <w:trHeight w:val="2147"/>
        </w:trPr>
        <w:tc>
          <w:tcPr>
            <w:tcW w:w="970"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6AB14CF4" w14:textId="2E685941" w:rsidR="00000CFA" w:rsidRDefault="00E242BD" w:rsidP="00E26521">
            <w:pPr>
              <w:rPr>
                <w:rFonts w:ascii="Times New Roman" w:hAnsi="Times New Roman"/>
                <w:b/>
                <w:bCs/>
                <w:color w:val="1F497D"/>
                <w:sz w:val="24"/>
                <w:szCs w:val="24"/>
                <w:u w:val="single"/>
              </w:rPr>
            </w:pPr>
            <w:r>
              <w:rPr>
                <w:rFonts w:ascii="Times New Roman" w:hAnsi="Times New Roman"/>
                <w:b/>
                <w:bCs/>
                <w:color w:val="1F497D"/>
                <w:sz w:val="24"/>
                <w:szCs w:val="24"/>
                <w:u w:val="single"/>
              </w:rPr>
              <w:lastRenderedPageBreak/>
              <w:t>Open Access Update</w:t>
            </w:r>
          </w:p>
        </w:tc>
        <w:tc>
          <w:tcPr>
            <w:tcW w:w="4030" w:type="pct"/>
            <w:tcBorders>
              <w:top w:val="nil"/>
              <w:left w:val="nil"/>
              <w:bottom w:val="single" w:sz="8" w:space="0" w:color="auto"/>
              <w:right w:val="single" w:sz="8" w:space="0" w:color="auto"/>
            </w:tcBorders>
            <w:tcMar>
              <w:top w:w="0" w:type="dxa"/>
              <w:left w:w="108" w:type="dxa"/>
              <w:bottom w:w="0" w:type="dxa"/>
              <w:right w:w="108" w:type="dxa"/>
            </w:tcMar>
          </w:tcPr>
          <w:p w14:paraId="089555FA" w14:textId="584987F6" w:rsidR="00C4404D" w:rsidRDefault="00C4404D" w:rsidP="00C4404D">
            <w:pPr>
              <w:spacing w:before="0" w:after="0" w:line="312" w:lineRule="auto"/>
              <w:rPr>
                <w:rFonts w:ascii="Times New Roman" w:hAnsi="Times New Roman"/>
                <w:sz w:val="24"/>
                <w:szCs w:val="24"/>
                <w:lang w:val="en-GB"/>
              </w:rPr>
            </w:pPr>
            <w:r>
              <w:rPr>
                <w:rFonts w:ascii="Times New Roman" w:hAnsi="Times New Roman"/>
                <w:sz w:val="24"/>
                <w:szCs w:val="24"/>
                <w:lang w:val="en-GB"/>
              </w:rPr>
              <w:t xml:space="preserve">Brian present an update on the university’s Open Access project. He shared a presentation that showed that the output has grown this year compared to the last two years. </w:t>
            </w:r>
          </w:p>
          <w:p w14:paraId="17F1DF22" w14:textId="1B9CDF60" w:rsidR="00C4404D" w:rsidRDefault="00C4404D" w:rsidP="00C4404D">
            <w:pPr>
              <w:spacing w:before="0" w:after="0" w:line="312" w:lineRule="auto"/>
              <w:rPr>
                <w:rFonts w:ascii="Times New Roman" w:hAnsi="Times New Roman"/>
                <w:sz w:val="24"/>
                <w:szCs w:val="24"/>
                <w:lang w:val="en-GB"/>
              </w:rPr>
            </w:pPr>
            <w:r>
              <w:rPr>
                <w:rFonts w:ascii="Times New Roman" w:hAnsi="Times New Roman"/>
                <w:sz w:val="24"/>
                <w:szCs w:val="24"/>
                <w:lang w:val="en-GB"/>
              </w:rPr>
              <w:t>The library presented requests from faculty to the Academic Leadership Council to add new publishers, especially Frontiers, American Physical Society and American Institute of Physics.</w:t>
            </w:r>
          </w:p>
          <w:p w14:paraId="6C322E07" w14:textId="4F6A5D69" w:rsidR="00C4404D" w:rsidRDefault="00C4404D" w:rsidP="00C4404D">
            <w:pPr>
              <w:spacing w:before="0" w:after="0" w:line="312" w:lineRule="auto"/>
              <w:rPr>
                <w:rFonts w:ascii="Times New Roman" w:hAnsi="Times New Roman"/>
                <w:sz w:val="24"/>
                <w:szCs w:val="24"/>
                <w:lang w:val="en-GB"/>
              </w:rPr>
            </w:pPr>
            <w:r>
              <w:rPr>
                <w:rFonts w:ascii="Times New Roman" w:hAnsi="Times New Roman"/>
                <w:sz w:val="24"/>
                <w:szCs w:val="24"/>
                <w:lang w:val="en-GB"/>
              </w:rPr>
              <w:t xml:space="preserve">The </w:t>
            </w:r>
            <w:r w:rsidR="0068299F">
              <w:rPr>
                <w:rFonts w:ascii="Times New Roman" w:hAnsi="Times New Roman"/>
                <w:sz w:val="24"/>
                <w:szCs w:val="24"/>
                <w:lang w:val="en-GB"/>
              </w:rPr>
              <w:t>ALC has already approved the addition of T&amp;F, with the other requests still being evaluated and negotiated with vendors.</w:t>
            </w:r>
          </w:p>
          <w:p w14:paraId="3E8E67AD" w14:textId="08784A8B" w:rsidR="0068299F" w:rsidRDefault="0068299F" w:rsidP="00C4404D">
            <w:pPr>
              <w:spacing w:before="0" w:after="0" w:line="312" w:lineRule="auto"/>
              <w:rPr>
                <w:rFonts w:ascii="Times New Roman" w:hAnsi="Times New Roman"/>
                <w:sz w:val="24"/>
                <w:szCs w:val="24"/>
                <w:lang w:val="en-GB"/>
              </w:rPr>
            </w:pPr>
            <w:r>
              <w:rPr>
                <w:rFonts w:ascii="Times New Roman" w:hAnsi="Times New Roman"/>
                <w:sz w:val="24"/>
                <w:szCs w:val="24"/>
                <w:lang w:val="en-GB"/>
              </w:rPr>
              <w:t>The library is sponsoring an Open Access Awareness Day with our OA vendors on Thursday, 5 October.</w:t>
            </w:r>
          </w:p>
          <w:p w14:paraId="09D07344" w14:textId="222A5E86" w:rsidR="007D6A63" w:rsidRDefault="007D6A63" w:rsidP="00C4404D">
            <w:pPr>
              <w:spacing w:before="0" w:after="0" w:line="312" w:lineRule="auto"/>
              <w:rPr>
                <w:rFonts w:ascii="Times New Roman" w:hAnsi="Times New Roman"/>
                <w:sz w:val="24"/>
                <w:szCs w:val="24"/>
                <w:lang w:val="en-GB"/>
              </w:rPr>
            </w:pPr>
            <w:r>
              <w:rPr>
                <w:rFonts w:ascii="Times New Roman" w:hAnsi="Times New Roman"/>
                <w:sz w:val="24"/>
                <w:szCs w:val="24"/>
                <w:lang w:val="en-GB"/>
              </w:rPr>
              <w:t xml:space="preserve">Dr. Nirpendra noted that need to include the </w:t>
            </w:r>
            <w:r w:rsidRPr="007D6A63">
              <w:rPr>
                <w:rFonts w:ascii="Times New Roman" w:hAnsi="Times New Roman"/>
                <w:sz w:val="24"/>
                <w:szCs w:val="24"/>
                <w:lang w:val="en-GB"/>
              </w:rPr>
              <w:t>Physics Review Journals of the American Physical Society</w:t>
            </w:r>
            <w:r>
              <w:rPr>
                <w:rFonts w:ascii="Times New Roman" w:hAnsi="Times New Roman"/>
                <w:sz w:val="24"/>
                <w:szCs w:val="24"/>
                <w:lang w:val="en-GB"/>
              </w:rPr>
              <w:t xml:space="preserve"> in the OA project, if possible.</w:t>
            </w:r>
            <w:bookmarkStart w:id="0" w:name="_GoBack"/>
            <w:bookmarkEnd w:id="0"/>
          </w:p>
          <w:p w14:paraId="2EE20D39" w14:textId="1972C0CA" w:rsidR="00000CFA" w:rsidRPr="00000CFA" w:rsidRDefault="00000CFA" w:rsidP="00000CFA">
            <w:pPr>
              <w:spacing w:before="0" w:after="0" w:line="312" w:lineRule="auto"/>
              <w:ind w:left="360"/>
              <w:rPr>
                <w:rFonts w:ascii="Times New Roman" w:hAnsi="Times New Roman"/>
                <w:sz w:val="24"/>
                <w:szCs w:val="24"/>
                <w:lang w:val="en-GB"/>
              </w:rPr>
            </w:pPr>
          </w:p>
        </w:tc>
      </w:tr>
      <w:tr w:rsidR="0068299F" w14:paraId="25A2DCFE" w14:textId="77777777" w:rsidTr="00107FFA">
        <w:trPr>
          <w:trHeight w:val="2147"/>
        </w:trPr>
        <w:tc>
          <w:tcPr>
            <w:tcW w:w="970"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7CB455C0" w14:textId="49938810" w:rsidR="0068299F" w:rsidRDefault="0068299F" w:rsidP="00E26521">
            <w:pPr>
              <w:rPr>
                <w:rFonts w:ascii="Times New Roman" w:hAnsi="Times New Roman"/>
                <w:b/>
                <w:bCs/>
                <w:color w:val="1F497D"/>
                <w:sz w:val="24"/>
                <w:szCs w:val="24"/>
                <w:u w:val="single"/>
              </w:rPr>
            </w:pPr>
            <w:r>
              <w:rPr>
                <w:rFonts w:ascii="Times New Roman" w:hAnsi="Times New Roman"/>
                <w:b/>
                <w:bCs/>
                <w:color w:val="1F497D"/>
                <w:sz w:val="24"/>
                <w:szCs w:val="24"/>
                <w:u w:val="single"/>
              </w:rPr>
              <w:t>E-Resources Update</w:t>
            </w:r>
          </w:p>
        </w:tc>
        <w:tc>
          <w:tcPr>
            <w:tcW w:w="4030" w:type="pct"/>
            <w:tcBorders>
              <w:top w:val="nil"/>
              <w:left w:val="nil"/>
              <w:bottom w:val="single" w:sz="8" w:space="0" w:color="auto"/>
              <w:right w:val="single" w:sz="8" w:space="0" w:color="auto"/>
            </w:tcBorders>
            <w:tcMar>
              <w:top w:w="0" w:type="dxa"/>
              <w:left w:w="108" w:type="dxa"/>
              <w:bottom w:w="0" w:type="dxa"/>
              <w:right w:w="108" w:type="dxa"/>
            </w:tcMar>
          </w:tcPr>
          <w:p w14:paraId="2D4AB231" w14:textId="51A4CA65" w:rsidR="0068299F" w:rsidRDefault="0068299F" w:rsidP="00C4404D">
            <w:pPr>
              <w:spacing w:before="0" w:after="0" w:line="312" w:lineRule="auto"/>
              <w:rPr>
                <w:rFonts w:ascii="Times New Roman" w:hAnsi="Times New Roman"/>
                <w:sz w:val="24"/>
                <w:szCs w:val="24"/>
                <w:lang w:val="en-GB"/>
              </w:rPr>
            </w:pPr>
            <w:r>
              <w:rPr>
                <w:rFonts w:ascii="Times New Roman" w:hAnsi="Times New Roman"/>
                <w:sz w:val="24"/>
                <w:szCs w:val="24"/>
                <w:lang w:val="en-GB"/>
              </w:rPr>
              <w:t>Rani made a presentation about the current state of the budget and the library’s E-resources, noting that contract were in the process of being renewed for the new year. She also noted that new databases were expected to be added in the upcoming year.</w:t>
            </w:r>
          </w:p>
        </w:tc>
      </w:tr>
      <w:tr w:rsidR="00000CFA" w14:paraId="4A9B181E" w14:textId="77777777" w:rsidTr="00107FFA">
        <w:trPr>
          <w:trHeight w:val="2147"/>
        </w:trPr>
        <w:tc>
          <w:tcPr>
            <w:tcW w:w="970"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49005AE9" w14:textId="342F1465" w:rsidR="00000CFA" w:rsidRDefault="00E242BD" w:rsidP="00E26521">
            <w:pPr>
              <w:rPr>
                <w:rFonts w:ascii="Times New Roman" w:hAnsi="Times New Roman"/>
                <w:b/>
                <w:bCs/>
                <w:color w:val="1F497D"/>
                <w:sz w:val="24"/>
                <w:szCs w:val="24"/>
                <w:u w:val="single"/>
              </w:rPr>
            </w:pPr>
            <w:r>
              <w:rPr>
                <w:rFonts w:ascii="Times New Roman" w:hAnsi="Times New Roman"/>
                <w:b/>
                <w:bCs/>
                <w:color w:val="1F497D"/>
                <w:sz w:val="24"/>
                <w:szCs w:val="24"/>
                <w:u w:val="single"/>
              </w:rPr>
              <w:t>New Library System Update - Alma</w:t>
            </w:r>
          </w:p>
        </w:tc>
        <w:tc>
          <w:tcPr>
            <w:tcW w:w="4030" w:type="pct"/>
            <w:tcBorders>
              <w:top w:val="nil"/>
              <w:left w:val="nil"/>
              <w:bottom w:val="single" w:sz="8" w:space="0" w:color="auto"/>
              <w:right w:val="single" w:sz="8" w:space="0" w:color="auto"/>
            </w:tcBorders>
            <w:tcMar>
              <w:top w:w="0" w:type="dxa"/>
              <w:left w:w="108" w:type="dxa"/>
              <w:bottom w:w="0" w:type="dxa"/>
              <w:right w:w="108" w:type="dxa"/>
            </w:tcMar>
          </w:tcPr>
          <w:p w14:paraId="0E60D665" w14:textId="77777777" w:rsidR="0068299F" w:rsidRDefault="0068299F" w:rsidP="009558C6">
            <w:pPr>
              <w:pStyle w:val="ListParagraph"/>
              <w:numPr>
                <w:ilvl w:val="0"/>
                <w:numId w:val="11"/>
              </w:numPr>
              <w:spacing w:before="0" w:after="0" w:line="312" w:lineRule="auto"/>
              <w:contextualSpacing w:val="0"/>
              <w:jc w:val="both"/>
              <w:rPr>
                <w:rFonts w:ascii="Times New Roman" w:hAnsi="Times New Roman"/>
                <w:sz w:val="24"/>
                <w:szCs w:val="24"/>
                <w:lang w:val="en-GB"/>
              </w:rPr>
            </w:pPr>
            <w:r>
              <w:rPr>
                <w:rFonts w:ascii="Times New Roman" w:hAnsi="Times New Roman"/>
                <w:sz w:val="24"/>
                <w:szCs w:val="24"/>
                <w:lang w:val="en-GB"/>
              </w:rPr>
              <w:t>Brian briefly demonstrated the new library system, Alma, and the public interface, Primo. He showed how patrons can search for items, access their records, make requests, and export citations in various formats.</w:t>
            </w:r>
          </w:p>
          <w:p w14:paraId="2DAC6B3F" w14:textId="1D206FD8" w:rsidR="00000CFA" w:rsidRDefault="0068299F" w:rsidP="009558C6">
            <w:pPr>
              <w:pStyle w:val="ListParagraph"/>
              <w:numPr>
                <w:ilvl w:val="0"/>
                <w:numId w:val="11"/>
              </w:numPr>
              <w:spacing w:before="0" w:after="0" w:line="312" w:lineRule="auto"/>
              <w:contextualSpacing w:val="0"/>
              <w:jc w:val="both"/>
              <w:rPr>
                <w:rFonts w:ascii="Times New Roman" w:hAnsi="Times New Roman"/>
                <w:sz w:val="24"/>
                <w:szCs w:val="24"/>
                <w:lang w:val="en-GB"/>
              </w:rPr>
            </w:pPr>
            <w:r>
              <w:rPr>
                <w:rFonts w:ascii="Times New Roman" w:hAnsi="Times New Roman"/>
                <w:sz w:val="24"/>
                <w:szCs w:val="24"/>
                <w:lang w:val="en-GB"/>
              </w:rPr>
              <w:t>It was requested that the library staff make short video tutorials for these types for tasks, which the library staff agreed was a good idea and committed to doing.</w:t>
            </w:r>
          </w:p>
        </w:tc>
      </w:tr>
      <w:tr w:rsidR="002B5FAA" w14:paraId="6E6E6053" w14:textId="77777777" w:rsidTr="00107FFA">
        <w:trPr>
          <w:trHeight w:val="2147"/>
        </w:trPr>
        <w:tc>
          <w:tcPr>
            <w:tcW w:w="970"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7FB33FDD" w14:textId="227AC143" w:rsidR="002B5FAA" w:rsidRDefault="00E242BD" w:rsidP="00E26521">
            <w:pPr>
              <w:rPr>
                <w:rFonts w:ascii="Times New Roman" w:hAnsi="Times New Roman"/>
                <w:b/>
                <w:bCs/>
                <w:color w:val="1F497D"/>
                <w:sz w:val="24"/>
                <w:szCs w:val="24"/>
                <w:u w:val="single"/>
              </w:rPr>
            </w:pPr>
            <w:r>
              <w:rPr>
                <w:rFonts w:ascii="Times New Roman" w:hAnsi="Times New Roman"/>
                <w:b/>
                <w:bCs/>
                <w:color w:val="1F497D"/>
                <w:sz w:val="24"/>
                <w:szCs w:val="24"/>
                <w:u w:val="single"/>
              </w:rPr>
              <w:lastRenderedPageBreak/>
              <w:t>IR Replacement - Pure</w:t>
            </w:r>
          </w:p>
        </w:tc>
        <w:tc>
          <w:tcPr>
            <w:tcW w:w="4030" w:type="pct"/>
            <w:tcBorders>
              <w:top w:val="nil"/>
              <w:left w:val="nil"/>
              <w:bottom w:val="single" w:sz="8" w:space="0" w:color="auto"/>
              <w:right w:val="single" w:sz="8" w:space="0" w:color="auto"/>
            </w:tcBorders>
            <w:tcMar>
              <w:top w:w="0" w:type="dxa"/>
              <w:left w:w="108" w:type="dxa"/>
              <w:bottom w:w="0" w:type="dxa"/>
              <w:right w:w="108" w:type="dxa"/>
            </w:tcMar>
          </w:tcPr>
          <w:p w14:paraId="1AA6072F" w14:textId="31AE1015" w:rsidR="002B5FAA" w:rsidRDefault="0068299F" w:rsidP="0068299F">
            <w:pPr>
              <w:pStyle w:val="ListParagraph"/>
              <w:numPr>
                <w:ilvl w:val="0"/>
                <w:numId w:val="11"/>
              </w:numPr>
              <w:spacing w:before="0" w:after="0" w:line="312" w:lineRule="auto"/>
              <w:contextualSpacing w:val="0"/>
              <w:jc w:val="both"/>
              <w:rPr>
                <w:rFonts w:ascii="Times New Roman" w:hAnsi="Times New Roman"/>
                <w:sz w:val="24"/>
                <w:szCs w:val="24"/>
                <w:lang w:val="en-GB"/>
              </w:rPr>
            </w:pPr>
            <w:r>
              <w:rPr>
                <w:rFonts w:ascii="Times New Roman" w:hAnsi="Times New Roman"/>
                <w:sz w:val="24"/>
                <w:szCs w:val="24"/>
                <w:lang w:val="en-GB"/>
              </w:rPr>
              <w:t>Brian briefly talked about Pure, the new system that will replace the current institutional repository, which is quite old. He showed how the system looks at King Abdulla University of Science and Technology (</w:t>
            </w:r>
            <w:r w:rsidRPr="0068299F">
              <w:rPr>
                <w:rFonts w:ascii="Times New Roman" w:hAnsi="Times New Roman"/>
                <w:sz w:val="24"/>
                <w:szCs w:val="24"/>
                <w:lang w:val="en-GB"/>
              </w:rPr>
              <w:t>https://academia.kaust.edu.sa/</w:t>
            </w:r>
            <w:r>
              <w:rPr>
                <w:rFonts w:ascii="Times New Roman" w:hAnsi="Times New Roman"/>
                <w:sz w:val="24"/>
                <w:szCs w:val="24"/>
                <w:lang w:val="en-GB"/>
              </w:rPr>
              <w:t xml:space="preserve">), as they have already implemented Pure. </w:t>
            </w:r>
          </w:p>
        </w:tc>
      </w:tr>
      <w:tr w:rsidR="009558C6" w14:paraId="75BBF11D" w14:textId="77777777" w:rsidTr="00107FFA">
        <w:trPr>
          <w:trHeight w:val="2147"/>
        </w:trPr>
        <w:tc>
          <w:tcPr>
            <w:tcW w:w="970"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403D2722" w14:textId="77777777" w:rsidR="009558C6" w:rsidRDefault="009558C6" w:rsidP="00E26521">
            <w:pPr>
              <w:rPr>
                <w:rFonts w:ascii="Times New Roman" w:hAnsi="Times New Roman"/>
                <w:b/>
                <w:bCs/>
                <w:color w:val="1F497D"/>
                <w:sz w:val="24"/>
                <w:szCs w:val="24"/>
                <w:u w:val="single"/>
              </w:rPr>
            </w:pPr>
            <w:r>
              <w:rPr>
                <w:rFonts w:ascii="Times New Roman" w:hAnsi="Times New Roman"/>
                <w:b/>
                <w:bCs/>
                <w:color w:val="1F497D"/>
                <w:sz w:val="24"/>
                <w:szCs w:val="24"/>
                <w:u w:val="single"/>
              </w:rPr>
              <w:t>Other Business</w:t>
            </w:r>
          </w:p>
        </w:tc>
        <w:tc>
          <w:tcPr>
            <w:tcW w:w="4030" w:type="pct"/>
            <w:tcBorders>
              <w:top w:val="nil"/>
              <w:left w:val="nil"/>
              <w:bottom w:val="single" w:sz="8" w:space="0" w:color="auto"/>
              <w:right w:val="single" w:sz="8" w:space="0" w:color="auto"/>
            </w:tcBorders>
            <w:tcMar>
              <w:top w:w="0" w:type="dxa"/>
              <w:left w:w="108" w:type="dxa"/>
              <w:bottom w:w="0" w:type="dxa"/>
              <w:right w:w="108" w:type="dxa"/>
            </w:tcMar>
          </w:tcPr>
          <w:p w14:paraId="38A0391D" w14:textId="621964AE" w:rsidR="008703DB" w:rsidRDefault="00107FFA" w:rsidP="009161B4">
            <w:pPr>
              <w:pStyle w:val="ListParagraph"/>
              <w:numPr>
                <w:ilvl w:val="0"/>
                <w:numId w:val="11"/>
              </w:numPr>
              <w:spacing w:before="0" w:after="0" w:line="312" w:lineRule="auto"/>
              <w:contextualSpacing w:val="0"/>
              <w:jc w:val="both"/>
              <w:rPr>
                <w:rFonts w:ascii="Times New Roman" w:hAnsi="Times New Roman"/>
                <w:sz w:val="24"/>
                <w:szCs w:val="24"/>
                <w:lang w:val="en-GB"/>
              </w:rPr>
            </w:pPr>
            <w:r>
              <w:rPr>
                <w:rFonts w:ascii="Times New Roman" w:hAnsi="Times New Roman"/>
                <w:sz w:val="24"/>
                <w:szCs w:val="24"/>
                <w:lang w:val="en-GB"/>
              </w:rPr>
              <w:t>Members asked if we would share the slides from the presentations, which was agreed.</w:t>
            </w:r>
          </w:p>
        </w:tc>
      </w:tr>
    </w:tbl>
    <w:p w14:paraId="5BF6DB08" w14:textId="0081A91E" w:rsidR="00710C43" w:rsidRDefault="00710C43" w:rsidP="009558C6">
      <w:pPr>
        <w:pStyle w:val="NormalIndent"/>
        <w:ind w:left="0"/>
      </w:pPr>
    </w:p>
    <w:sectPr w:rsidR="00710C43" w:rsidSect="009558C6">
      <w:headerReference w:type="default" r:id="rId11"/>
      <w:headerReference w:type="first" r:id="rId12"/>
      <w:pgSz w:w="12240" w:h="15840"/>
      <w:pgMar w:top="1440" w:right="990" w:bottom="1440" w:left="9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78E0EF" w14:textId="77777777" w:rsidR="0002717C" w:rsidRDefault="0002717C">
      <w:pPr>
        <w:spacing w:after="0" w:line="240" w:lineRule="auto"/>
      </w:pPr>
      <w:r>
        <w:separator/>
      </w:r>
    </w:p>
    <w:p w14:paraId="0D5A0EA3" w14:textId="77777777" w:rsidR="0002717C" w:rsidRDefault="0002717C"/>
  </w:endnote>
  <w:endnote w:type="continuationSeparator" w:id="0">
    <w:p w14:paraId="66D05A8E" w14:textId="77777777" w:rsidR="0002717C" w:rsidRDefault="0002717C">
      <w:pPr>
        <w:spacing w:after="0" w:line="240" w:lineRule="auto"/>
      </w:pPr>
      <w:r>
        <w:continuationSeparator/>
      </w:r>
    </w:p>
    <w:p w14:paraId="622EDBAA" w14:textId="77777777" w:rsidR="0002717C" w:rsidRDefault="000271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EA4E22" w14:textId="77777777" w:rsidR="0002717C" w:rsidRDefault="0002717C">
      <w:pPr>
        <w:spacing w:after="0" w:line="240" w:lineRule="auto"/>
      </w:pPr>
      <w:r>
        <w:separator/>
      </w:r>
    </w:p>
    <w:p w14:paraId="05C43D54" w14:textId="77777777" w:rsidR="0002717C" w:rsidRDefault="0002717C"/>
  </w:footnote>
  <w:footnote w:type="continuationSeparator" w:id="0">
    <w:p w14:paraId="21EA6E34" w14:textId="77777777" w:rsidR="0002717C" w:rsidRDefault="0002717C">
      <w:pPr>
        <w:spacing w:after="0" w:line="240" w:lineRule="auto"/>
      </w:pPr>
      <w:r>
        <w:continuationSeparator/>
      </w:r>
    </w:p>
    <w:p w14:paraId="39927F28" w14:textId="77777777" w:rsidR="0002717C" w:rsidRDefault="0002717C"/>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44866E" w14:textId="40499848" w:rsidR="00934E9A" w:rsidRDefault="007D6A63">
    <w:pPr>
      <w:pStyle w:val="Header"/>
    </w:pPr>
    <w:sdt>
      <w:sdtPr>
        <w:alias w:val="Organization name:"/>
        <w:tag w:val=""/>
        <w:id w:val="-142659844"/>
        <w:placeholder>
          <w:docPart w:val="A7FAE47E9B0B466CAFDD59352A246535"/>
        </w:placeholder>
        <w:dataBinding w:prefixMappings="xmlns:ns0='http://purl.org/dc/elements/1.1/' xmlns:ns1='http://schemas.openxmlformats.org/package/2006/metadata/core-properties' " w:xpath="/ns1:coreProperties[1]/ns0:description[1]" w:storeItemID="{6C3C8BC8-F283-45AE-878A-BAB7291924A1}"/>
        <w15:appearance w15:val="hidden"/>
        <w:text/>
      </w:sdtPr>
      <w:sdtEndPr/>
      <w:sdtContent>
        <w:r w:rsidR="0002717C">
          <w:t>Library Committee</w:t>
        </w:r>
      </w:sdtContent>
    </w:sdt>
  </w:p>
  <w:p w14:paraId="1FE5FB09" w14:textId="610CA402" w:rsidR="00934E9A" w:rsidRDefault="007D6A63" w:rsidP="009161B4">
    <w:pPr>
      <w:pStyle w:val="Header"/>
    </w:pPr>
    <w:sdt>
      <w:sdtPr>
        <w:alias w:val="Meeting minutes:"/>
        <w:tag w:val="Meeting minutes:"/>
        <w:id w:val="-1760127990"/>
        <w:placeholder>
          <w:docPart w:val="721695C3B0224663BD29287DE5C6FFA6"/>
        </w:placeholder>
        <w:temporary/>
        <w:showingPlcHdr/>
        <w15:appearance w15:val="hidden"/>
      </w:sdtPr>
      <w:sdtEndPr/>
      <w:sdtContent>
        <w:r w:rsidR="00A05EF7">
          <w:t>Meeting Minutes</w:t>
        </w:r>
      </w:sdtContent>
    </w:sdt>
    <w:r w:rsidR="00A05EF7">
      <w:t>,</w:t>
    </w:r>
    <w:r w:rsidR="0034332A">
      <w:t xml:space="preserve"> </w:t>
    </w:r>
    <w:sdt>
      <w:sdtPr>
        <w:alias w:val="Date:"/>
        <w:tag w:val=""/>
        <w:id w:val="-1612037418"/>
        <w:placeholder>
          <w:docPart w:val="30DA1ED8F90B496DB3457C8F996A606D"/>
        </w:placeholder>
        <w:dataBinding w:prefixMappings="xmlns:ns0='http://purl.org/dc/elements/1.1/' xmlns:ns1='http://schemas.openxmlformats.org/package/2006/metadata/core-properties' " w:xpath="/ns1:coreProperties[1]/ns1:keywords[1]" w:storeItemID="{6C3C8BC8-F283-45AE-878A-BAB7291924A1}"/>
        <w15:appearance w15:val="hidden"/>
        <w:text/>
      </w:sdtPr>
      <w:sdtEndPr/>
      <w:sdtContent>
        <w:r w:rsidR="009161B4">
          <w:t>9</w:t>
        </w:r>
        <w:r w:rsidR="0002717C">
          <w:t xml:space="preserve"> </w:t>
        </w:r>
        <w:r w:rsidR="009161B4">
          <w:t>February 2022</w:t>
        </w:r>
      </w:sdtContent>
    </w:sdt>
  </w:p>
  <w:p w14:paraId="54DC5046" w14:textId="01D061C1" w:rsidR="00934E9A" w:rsidRDefault="006A6EE0">
    <w:pPr>
      <w:pStyle w:val="Header"/>
    </w:pPr>
    <w:r>
      <w:t xml:space="preserve">Page </w:t>
    </w:r>
    <w:r>
      <w:fldChar w:fldCharType="begin"/>
    </w:r>
    <w:r>
      <w:instrText xml:space="preserve"> PAGE   \* MERGEFORMAT </w:instrText>
    </w:r>
    <w:r>
      <w:fldChar w:fldCharType="separate"/>
    </w:r>
    <w:r w:rsidR="007D6A63">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1B9589" w14:textId="77777777" w:rsidR="009161B4" w:rsidRDefault="009161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40E5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D9AA3B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6081D5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8644DA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752E59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E58459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E62304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DFA157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EE35CA"/>
    <w:lvl w:ilvl="0">
      <w:start w:val="1"/>
      <w:numFmt w:val="decimal"/>
      <w:pStyle w:val="ListNumber"/>
      <w:lvlText w:val="%1."/>
      <w:lvlJc w:val="left"/>
      <w:pPr>
        <w:ind w:left="360" w:hanging="360"/>
      </w:pPr>
    </w:lvl>
  </w:abstractNum>
  <w:abstractNum w:abstractNumId="9" w15:restartNumberingAfterBreak="0">
    <w:nsid w:val="FFFFFF89"/>
    <w:multiLevelType w:val="singleLevel"/>
    <w:tmpl w:val="73D083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78907634"/>
    <w:multiLevelType w:val="hybridMultilevel"/>
    <w:tmpl w:val="8068B0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ttachedTemplate r:id="rId1"/>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17C"/>
    <w:rsid w:val="00000CFA"/>
    <w:rsid w:val="000056E7"/>
    <w:rsid w:val="0002717C"/>
    <w:rsid w:val="00037B95"/>
    <w:rsid w:val="00053CAE"/>
    <w:rsid w:val="000655A6"/>
    <w:rsid w:val="00076F70"/>
    <w:rsid w:val="00082086"/>
    <w:rsid w:val="00084341"/>
    <w:rsid w:val="00096ECE"/>
    <w:rsid w:val="0010443C"/>
    <w:rsid w:val="00107FFA"/>
    <w:rsid w:val="00130613"/>
    <w:rsid w:val="00140BED"/>
    <w:rsid w:val="00164BA3"/>
    <w:rsid w:val="001B49A6"/>
    <w:rsid w:val="002128C8"/>
    <w:rsid w:val="00217F5E"/>
    <w:rsid w:val="002A7720"/>
    <w:rsid w:val="002B5A3C"/>
    <w:rsid w:val="002B5FAA"/>
    <w:rsid w:val="002C75C2"/>
    <w:rsid w:val="00323994"/>
    <w:rsid w:val="0034332A"/>
    <w:rsid w:val="0037066A"/>
    <w:rsid w:val="003C17E2"/>
    <w:rsid w:val="003D4C98"/>
    <w:rsid w:val="00416A86"/>
    <w:rsid w:val="00472118"/>
    <w:rsid w:val="004D4719"/>
    <w:rsid w:val="00513A4B"/>
    <w:rsid w:val="00591037"/>
    <w:rsid w:val="005B2A26"/>
    <w:rsid w:val="005B3628"/>
    <w:rsid w:val="005D7205"/>
    <w:rsid w:val="006013F0"/>
    <w:rsid w:val="00630F8B"/>
    <w:rsid w:val="0068299F"/>
    <w:rsid w:val="006A2514"/>
    <w:rsid w:val="006A6EE0"/>
    <w:rsid w:val="006B1778"/>
    <w:rsid w:val="006B674E"/>
    <w:rsid w:val="006E6AA5"/>
    <w:rsid w:val="00710C43"/>
    <w:rsid w:val="007123B4"/>
    <w:rsid w:val="00721054"/>
    <w:rsid w:val="007D6A63"/>
    <w:rsid w:val="008161F4"/>
    <w:rsid w:val="00833AC3"/>
    <w:rsid w:val="008703DB"/>
    <w:rsid w:val="00884772"/>
    <w:rsid w:val="008C0405"/>
    <w:rsid w:val="008C3BA4"/>
    <w:rsid w:val="008D5E25"/>
    <w:rsid w:val="009161B4"/>
    <w:rsid w:val="00934E9A"/>
    <w:rsid w:val="009558C6"/>
    <w:rsid w:val="00995A30"/>
    <w:rsid w:val="009A27A1"/>
    <w:rsid w:val="00A019F6"/>
    <w:rsid w:val="00A05EF7"/>
    <w:rsid w:val="00A10510"/>
    <w:rsid w:val="00A537FA"/>
    <w:rsid w:val="00A631C3"/>
    <w:rsid w:val="00A7005F"/>
    <w:rsid w:val="00A8223B"/>
    <w:rsid w:val="00A86E38"/>
    <w:rsid w:val="00AA6FCF"/>
    <w:rsid w:val="00AF59E5"/>
    <w:rsid w:val="00B20495"/>
    <w:rsid w:val="00B273A3"/>
    <w:rsid w:val="00B307ED"/>
    <w:rsid w:val="00B40BD5"/>
    <w:rsid w:val="00B570A1"/>
    <w:rsid w:val="00B63294"/>
    <w:rsid w:val="00B93153"/>
    <w:rsid w:val="00BA354B"/>
    <w:rsid w:val="00C208FD"/>
    <w:rsid w:val="00C3449D"/>
    <w:rsid w:val="00C4404D"/>
    <w:rsid w:val="00C62482"/>
    <w:rsid w:val="00C8462B"/>
    <w:rsid w:val="00C9192D"/>
    <w:rsid w:val="00CB4FBB"/>
    <w:rsid w:val="00CE6149"/>
    <w:rsid w:val="00D03E76"/>
    <w:rsid w:val="00D171FE"/>
    <w:rsid w:val="00D2010C"/>
    <w:rsid w:val="00D3072B"/>
    <w:rsid w:val="00E242BD"/>
    <w:rsid w:val="00E31AB2"/>
    <w:rsid w:val="00E45BB9"/>
    <w:rsid w:val="00E81D49"/>
    <w:rsid w:val="00EB5064"/>
    <w:rsid w:val="00EE7B5C"/>
    <w:rsid w:val="00FA64DD"/>
    <w:rsid w:val="00FC28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BB171BC"/>
  <w15:chartTrackingRefBased/>
  <w15:docId w15:val="{B9643257-1DD1-41A2-98B5-E6B1BC51A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40" w:line="276" w:lineRule="auto"/>
      </w:pPr>
    </w:pPrDefault>
  </w:docDefaults>
  <w:latentStyles w:defLockedState="0" w:defUIPriority="99" w:defSemiHidden="0" w:defUnhideWhenUsed="0" w:defQFormat="0" w:count="371">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 w:unhideWhenUsed="1" w:qFormat="1"/>
    <w:lsdException w:name="Signature" w:semiHidden="1" w:uiPriority="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 w:unhideWhenUsed="1" w:qFormat="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288B"/>
    <w:pPr>
      <w:spacing w:before="120"/>
    </w:pPr>
    <w:rPr>
      <w:spacing w:val="4"/>
      <w:szCs w:val="20"/>
    </w:rPr>
  </w:style>
  <w:style w:type="paragraph" w:styleId="Heading1">
    <w:name w:val="heading 1"/>
    <w:basedOn w:val="Normal"/>
    <w:next w:val="Normal"/>
    <w:link w:val="Heading1Char"/>
    <w:uiPriority w:val="9"/>
    <w:unhideWhenUsed/>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0443C"/>
    <w:pPr>
      <w:keepNext/>
      <w:keepLines/>
      <w:spacing w:before="160" w:after="0"/>
      <w:outlineLvl w:val="2"/>
    </w:pPr>
    <w:rPr>
      <w:rFonts w:asciiTheme="majorHAnsi" w:eastAsiaTheme="majorEastAsia" w:hAnsiTheme="majorHAnsi" w:cstheme="majorBidi"/>
      <w:color w:val="365F91" w:themeColor="accent1" w:themeShade="BF"/>
      <w:sz w:val="24"/>
      <w:szCs w:val="24"/>
    </w:rPr>
  </w:style>
  <w:style w:type="paragraph" w:styleId="Heading4">
    <w:name w:val="heading 4"/>
    <w:basedOn w:val="Normal"/>
    <w:next w:val="Normal"/>
    <w:link w:val="Heading4Char"/>
    <w:uiPriority w:val="9"/>
    <w:semiHidden/>
    <w:unhideWhenUsed/>
    <w:qFormat/>
    <w:rsid w:val="00D03E76"/>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03E76"/>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D03E76"/>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D03E76"/>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03E7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D03E7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pacing w:val="4"/>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365F91" w:themeColor="accent1" w:themeShade="BF"/>
      <w:spacing w:val="4"/>
      <w:sz w:val="26"/>
      <w:szCs w:val="26"/>
    </w:rPr>
  </w:style>
  <w:style w:type="character" w:customStyle="1" w:styleId="Heading3Char">
    <w:name w:val="Heading 3 Char"/>
    <w:basedOn w:val="DefaultParagraphFont"/>
    <w:link w:val="Heading3"/>
    <w:uiPriority w:val="9"/>
    <w:rsid w:val="0010443C"/>
    <w:rPr>
      <w:rFonts w:asciiTheme="majorHAnsi" w:eastAsiaTheme="majorEastAsia" w:hAnsiTheme="majorHAnsi" w:cstheme="majorBidi"/>
      <w:color w:val="365F91" w:themeColor="accent1" w:themeShade="BF"/>
      <w:spacing w:val="4"/>
      <w:sz w:val="24"/>
      <w:szCs w:val="24"/>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uiPriority w:val="1"/>
    <w:unhideWhenUsed/>
    <w:qFormat/>
    <w:pPr>
      <w:spacing w:after="120"/>
      <w:ind w:left="360"/>
    </w:pPr>
  </w:style>
  <w:style w:type="paragraph" w:styleId="Date">
    <w:name w:val="Date"/>
    <w:basedOn w:val="Normal"/>
    <w:next w:val="Normal"/>
    <w:link w:val="DateChar"/>
    <w:uiPriority w:val="1"/>
    <w:qFormat/>
    <w:pPr>
      <w:spacing w:before="80" w:line="240" w:lineRule="auto"/>
    </w:pPr>
  </w:style>
  <w:style w:type="character" w:customStyle="1" w:styleId="DateChar">
    <w:name w:val="Date Char"/>
    <w:basedOn w:val="DefaultParagraphFont"/>
    <w:link w:val="Date"/>
    <w:uiPriority w:val="1"/>
    <w:rPr>
      <w:spacing w:val="4"/>
      <w:sz w:val="22"/>
      <w:szCs w:val="20"/>
    </w:rPr>
  </w:style>
  <w:style w:type="paragraph" w:styleId="Header">
    <w:name w:val="header"/>
    <w:basedOn w:val="Normal"/>
    <w:link w:val="HeaderChar"/>
    <w:uiPriority w:val="99"/>
    <w:unhideWhenUsed/>
    <w:pPr>
      <w:tabs>
        <w:tab w:val="center" w:pos="4680"/>
        <w:tab w:val="right" w:pos="9360"/>
      </w:tabs>
      <w:spacing w:before="0" w:after="360"/>
      <w:contextualSpacing/>
    </w:pPr>
  </w:style>
  <w:style w:type="character" w:customStyle="1" w:styleId="HeaderChar">
    <w:name w:val="Header Char"/>
    <w:basedOn w:val="DefaultParagraphFont"/>
    <w:link w:val="Header"/>
    <w:uiPriority w:val="99"/>
    <w:rPr>
      <w:spacing w:val="4"/>
      <w:sz w:val="22"/>
      <w:szCs w:val="20"/>
    </w:rPr>
  </w:style>
  <w:style w:type="character" w:styleId="PlaceholderText">
    <w:name w:val="Placeholder Text"/>
    <w:basedOn w:val="DefaultParagraphFont"/>
    <w:uiPriority w:val="99"/>
    <w:semiHidden/>
    <w:rsid w:val="00FC288B"/>
    <w:rPr>
      <w:color w:val="404040" w:themeColor="text1" w:themeTint="BF"/>
      <w:sz w:val="22"/>
    </w:rPr>
  </w:style>
  <w:style w:type="paragraph" w:styleId="ListNumber">
    <w:name w:val="List Number"/>
    <w:basedOn w:val="Normal"/>
    <w:next w:val="Normal"/>
    <w:uiPriority w:val="1"/>
    <w:qFormat/>
    <w:pPr>
      <w:numPr>
        <w:numId w:val="1"/>
      </w:numPr>
      <w:spacing w:before="240" w:after="120"/>
      <w:contextualSpacing/>
    </w:pPr>
    <w:rPr>
      <w:b/>
      <w:bCs/>
    </w:rPr>
  </w:style>
  <w:style w:type="paragraph" w:styleId="NoSpacing">
    <w:name w:val="No Spacing"/>
    <w:uiPriority w:val="1"/>
    <w:unhideWhenUsed/>
    <w:qFormat/>
    <w:pPr>
      <w:spacing w:after="0"/>
    </w:pPr>
    <w:rPr>
      <w:spacing w:val="4"/>
      <w:szCs w:val="20"/>
    </w:rPr>
  </w:style>
  <w:style w:type="paragraph" w:styleId="BalloonText">
    <w:name w:val="Balloon Text"/>
    <w:basedOn w:val="Normal"/>
    <w:link w:val="BalloonTextChar"/>
    <w:uiPriority w:val="99"/>
    <w:semiHidden/>
    <w:unhideWhenUsed/>
    <w:rsid w:val="00D03E76"/>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D03E76"/>
    <w:rPr>
      <w:rFonts w:ascii="Segoe UI" w:hAnsi="Segoe UI" w:cs="Segoe UI"/>
      <w:spacing w:val="4"/>
      <w:sz w:val="22"/>
      <w:szCs w:val="18"/>
    </w:rPr>
  </w:style>
  <w:style w:type="paragraph" w:styleId="Bibliography">
    <w:name w:val="Bibliography"/>
    <w:basedOn w:val="Normal"/>
    <w:next w:val="Normal"/>
    <w:uiPriority w:val="37"/>
    <w:semiHidden/>
    <w:unhideWhenUsed/>
    <w:rsid w:val="00D03E76"/>
  </w:style>
  <w:style w:type="paragraph" w:styleId="BlockText">
    <w:name w:val="Block Text"/>
    <w:basedOn w:val="Normal"/>
    <w:uiPriority w:val="99"/>
    <w:semiHidden/>
    <w:unhideWhenUsed/>
    <w:rsid w:val="0010443C"/>
    <w:pPr>
      <w:pBdr>
        <w:top w:val="single" w:sz="2" w:space="10" w:color="365F91" w:themeColor="accent1" w:themeShade="BF"/>
        <w:left w:val="single" w:sz="2" w:space="10" w:color="365F91" w:themeColor="accent1" w:themeShade="BF"/>
        <w:bottom w:val="single" w:sz="2" w:space="10" w:color="365F91" w:themeColor="accent1" w:themeShade="BF"/>
        <w:right w:val="single" w:sz="2" w:space="10" w:color="365F91" w:themeColor="accent1" w:themeShade="BF"/>
      </w:pBdr>
      <w:ind w:left="1152" w:right="1152"/>
    </w:pPr>
    <w:rPr>
      <w:i/>
      <w:iCs/>
      <w:color w:val="365F91" w:themeColor="accent1" w:themeShade="BF"/>
    </w:rPr>
  </w:style>
  <w:style w:type="paragraph" w:styleId="BodyText">
    <w:name w:val="Body Text"/>
    <w:basedOn w:val="Normal"/>
    <w:link w:val="BodyTextChar"/>
    <w:uiPriority w:val="99"/>
    <w:semiHidden/>
    <w:unhideWhenUsed/>
    <w:rsid w:val="00D03E76"/>
    <w:pPr>
      <w:spacing w:after="120"/>
    </w:pPr>
  </w:style>
  <w:style w:type="character" w:customStyle="1" w:styleId="BodyTextChar">
    <w:name w:val="Body Text Char"/>
    <w:basedOn w:val="DefaultParagraphFont"/>
    <w:link w:val="BodyText"/>
    <w:uiPriority w:val="99"/>
    <w:semiHidden/>
    <w:rsid w:val="00D03E76"/>
    <w:rPr>
      <w:spacing w:val="4"/>
      <w:sz w:val="22"/>
      <w:szCs w:val="20"/>
    </w:rPr>
  </w:style>
  <w:style w:type="paragraph" w:styleId="BodyText2">
    <w:name w:val="Body Text 2"/>
    <w:basedOn w:val="Normal"/>
    <w:link w:val="BodyText2Char"/>
    <w:uiPriority w:val="99"/>
    <w:semiHidden/>
    <w:unhideWhenUsed/>
    <w:rsid w:val="00D03E76"/>
    <w:pPr>
      <w:spacing w:after="120" w:line="480" w:lineRule="auto"/>
    </w:pPr>
  </w:style>
  <w:style w:type="character" w:customStyle="1" w:styleId="BodyText2Char">
    <w:name w:val="Body Text 2 Char"/>
    <w:basedOn w:val="DefaultParagraphFont"/>
    <w:link w:val="BodyText2"/>
    <w:uiPriority w:val="99"/>
    <w:semiHidden/>
    <w:rsid w:val="00D03E76"/>
    <w:rPr>
      <w:spacing w:val="4"/>
      <w:sz w:val="22"/>
      <w:szCs w:val="20"/>
    </w:rPr>
  </w:style>
  <w:style w:type="paragraph" w:styleId="BodyText3">
    <w:name w:val="Body Text 3"/>
    <w:basedOn w:val="Normal"/>
    <w:link w:val="BodyText3Char"/>
    <w:uiPriority w:val="99"/>
    <w:semiHidden/>
    <w:unhideWhenUsed/>
    <w:rsid w:val="00D03E76"/>
    <w:pPr>
      <w:spacing w:after="120"/>
    </w:pPr>
    <w:rPr>
      <w:szCs w:val="16"/>
    </w:rPr>
  </w:style>
  <w:style w:type="character" w:customStyle="1" w:styleId="BodyText3Char">
    <w:name w:val="Body Text 3 Char"/>
    <w:basedOn w:val="DefaultParagraphFont"/>
    <w:link w:val="BodyText3"/>
    <w:uiPriority w:val="99"/>
    <w:semiHidden/>
    <w:rsid w:val="00D03E76"/>
    <w:rPr>
      <w:spacing w:val="4"/>
      <w:sz w:val="22"/>
      <w:szCs w:val="16"/>
    </w:rPr>
  </w:style>
  <w:style w:type="paragraph" w:styleId="BodyTextFirstIndent">
    <w:name w:val="Body Text First Indent"/>
    <w:basedOn w:val="BodyText"/>
    <w:link w:val="BodyTextFirstIndentChar"/>
    <w:uiPriority w:val="99"/>
    <w:semiHidden/>
    <w:unhideWhenUsed/>
    <w:rsid w:val="00D03E76"/>
    <w:pPr>
      <w:spacing w:after="240"/>
      <w:ind w:firstLine="360"/>
    </w:pPr>
  </w:style>
  <w:style w:type="character" w:customStyle="1" w:styleId="BodyTextFirstIndentChar">
    <w:name w:val="Body Text First Indent Char"/>
    <w:basedOn w:val="BodyTextChar"/>
    <w:link w:val="BodyTextFirstIndent"/>
    <w:uiPriority w:val="99"/>
    <w:semiHidden/>
    <w:rsid w:val="00D03E76"/>
    <w:rPr>
      <w:spacing w:val="4"/>
      <w:sz w:val="22"/>
      <w:szCs w:val="20"/>
    </w:rPr>
  </w:style>
  <w:style w:type="paragraph" w:styleId="BodyTextIndent">
    <w:name w:val="Body Text Indent"/>
    <w:basedOn w:val="Normal"/>
    <w:link w:val="BodyTextIndentChar"/>
    <w:uiPriority w:val="99"/>
    <w:semiHidden/>
    <w:unhideWhenUsed/>
    <w:rsid w:val="00D03E76"/>
    <w:pPr>
      <w:spacing w:after="120"/>
      <w:ind w:left="283"/>
    </w:pPr>
  </w:style>
  <w:style w:type="character" w:customStyle="1" w:styleId="BodyTextIndentChar">
    <w:name w:val="Body Text Indent Char"/>
    <w:basedOn w:val="DefaultParagraphFont"/>
    <w:link w:val="BodyTextIndent"/>
    <w:uiPriority w:val="99"/>
    <w:semiHidden/>
    <w:rsid w:val="00D03E76"/>
    <w:rPr>
      <w:spacing w:val="4"/>
      <w:sz w:val="22"/>
      <w:szCs w:val="20"/>
    </w:rPr>
  </w:style>
  <w:style w:type="paragraph" w:styleId="BodyTextFirstIndent2">
    <w:name w:val="Body Text First Indent 2"/>
    <w:basedOn w:val="BodyTextIndent"/>
    <w:link w:val="BodyTextFirstIndent2Char"/>
    <w:uiPriority w:val="99"/>
    <w:semiHidden/>
    <w:unhideWhenUsed/>
    <w:rsid w:val="00D03E76"/>
    <w:pPr>
      <w:spacing w:after="240"/>
      <w:ind w:left="360" w:firstLine="360"/>
    </w:pPr>
  </w:style>
  <w:style w:type="character" w:customStyle="1" w:styleId="BodyTextFirstIndent2Char">
    <w:name w:val="Body Text First Indent 2 Char"/>
    <w:basedOn w:val="BodyTextIndentChar"/>
    <w:link w:val="BodyTextFirstIndent2"/>
    <w:uiPriority w:val="99"/>
    <w:semiHidden/>
    <w:rsid w:val="00D03E76"/>
    <w:rPr>
      <w:spacing w:val="4"/>
      <w:sz w:val="22"/>
      <w:szCs w:val="20"/>
    </w:rPr>
  </w:style>
  <w:style w:type="paragraph" w:styleId="BodyTextIndent2">
    <w:name w:val="Body Text Indent 2"/>
    <w:basedOn w:val="Normal"/>
    <w:link w:val="BodyTextIndent2Char"/>
    <w:uiPriority w:val="99"/>
    <w:semiHidden/>
    <w:unhideWhenUsed/>
    <w:rsid w:val="00D03E76"/>
    <w:pPr>
      <w:spacing w:after="120" w:line="480" w:lineRule="auto"/>
      <w:ind w:left="283"/>
    </w:pPr>
  </w:style>
  <w:style w:type="character" w:customStyle="1" w:styleId="BodyTextIndent2Char">
    <w:name w:val="Body Text Indent 2 Char"/>
    <w:basedOn w:val="DefaultParagraphFont"/>
    <w:link w:val="BodyTextIndent2"/>
    <w:uiPriority w:val="99"/>
    <w:semiHidden/>
    <w:rsid w:val="00D03E76"/>
    <w:rPr>
      <w:spacing w:val="4"/>
      <w:sz w:val="22"/>
      <w:szCs w:val="20"/>
    </w:rPr>
  </w:style>
  <w:style w:type="paragraph" w:styleId="BodyTextIndent3">
    <w:name w:val="Body Text Indent 3"/>
    <w:basedOn w:val="Normal"/>
    <w:link w:val="BodyTextIndent3Char"/>
    <w:uiPriority w:val="99"/>
    <w:semiHidden/>
    <w:unhideWhenUsed/>
    <w:rsid w:val="00D03E76"/>
    <w:pPr>
      <w:spacing w:after="120"/>
      <w:ind w:left="283"/>
    </w:pPr>
    <w:rPr>
      <w:szCs w:val="16"/>
    </w:rPr>
  </w:style>
  <w:style w:type="character" w:customStyle="1" w:styleId="BodyTextIndent3Char">
    <w:name w:val="Body Text Indent 3 Char"/>
    <w:basedOn w:val="DefaultParagraphFont"/>
    <w:link w:val="BodyTextIndent3"/>
    <w:uiPriority w:val="99"/>
    <w:semiHidden/>
    <w:rsid w:val="00D03E76"/>
    <w:rPr>
      <w:spacing w:val="4"/>
      <w:sz w:val="22"/>
      <w:szCs w:val="16"/>
    </w:rPr>
  </w:style>
  <w:style w:type="character" w:styleId="BookTitle">
    <w:name w:val="Book Title"/>
    <w:basedOn w:val="DefaultParagraphFont"/>
    <w:uiPriority w:val="33"/>
    <w:semiHidden/>
    <w:unhideWhenUsed/>
    <w:qFormat/>
    <w:rsid w:val="00D03E76"/>
    <w:rPr>
      <w:b/>
      <w:bCs/>
      <w:i/>
      <w:iCs/>
      <w:spacing w:val="5"/>
      <w:sz w:val="22"/>
    </w:rPr>
  </w:style>
  <w:style w:type="paragraph" w:styleId="Caption">
    <w:name w:val="caption"/>
    <w:basedOn w:val="Normal"/>
    <w:next w:val="Normal"/>
    <w:uiPriority w:val="35"/>
    <w:semiHidden/>
    <w:unhideWhenUsed/>
    <w:qFormat/>
    <w:rsid w:val="00D03E76"/>
    <w:pPr>
      <w:spacing w:before="0" w:after="200" w:line="240" w:lineRule="auto"/>
    </w:pPr>
    <w:rPr>
      <w:i/>
      <w:iCs/>
      <w:color w:val="1F497D" w:themeColor="text2"/>
      <w:szCs w:val="18"/>
    </w:rPr>
  </w:style>
  <w:style w:type="paragraph" w:styleId="Closing">
    <w:name w:val="Closing"/>
    <w:basedOn w:val="Normal"/>
    <w:link w:val="ClosingChar"/>
    <w:uiPriority w:val="1"/>
    <w:semiHidden/>
    <w:unhideWhenUsed/>
    <w:qFormat/>
    <w:rsid w:val="00D03E76"/>
    <w:pPr>
      <w:spacing w:before="0" w:after="0" w:line="240" w:lineRule="auto"/>
      <w:ind w:left="4252"/>
    </w:pPr>
  </w:style>
  <w:style w:type="character" w:customStyle="1" w:styleId="ClosingChar">
    <w:name w:val="Closing Char"/>
    <w:basedOn w:val="DefaultParagraphFont"/>
    <w:link w:val="Closing"/>
    <w:uiPriority w:val="1"/>
    <w:semiHidden/>
    <w:rsid w:val="00D03E76"/>
    <w:rPr>
      <w:spacing w:val="4"/>
      <w:sz w:val="22"/>
      <w:szCs w:val="20"/>
    </w:rPr>
  </w:style>
  <w:style w:type="table" w:styleId="ColorfulGrid">
    <w:name w:val="Colorful Grid"/>
    <w:basedOn w:val="TableNormal"/>
    <w:uiPriority w:val="73"/>
    <w:semiHidden/>
    <w:unhideWhenUsed/>
    <w:rsid w:val="00D03E7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03E7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D03E7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D03E7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D03E7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D03E7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D03E7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D03E76"/>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03E76"/>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D03E76"/>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D03E76"/>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D03E76"/>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D03E76"/>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D03E76"/>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D03E76"/>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03E76"/>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03E76"/>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03E76"/>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D03E76"/>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03E76"/>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03E76"/>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D03E76"/>
    <w:rPr>
      <w:sz w:val="22"/>
      <w:szCs w:val="16"/>
    </w:rPr>
  </w:style>
  <w:style w:type="paragraph" w:styleId="CommentText">
    <w:name w:val="annotation text"/>
    <w:basedOn w:val="Normal"/>
    <w:link w:val="CommentTextChar"/>
    <w:uiPriority w:val="99"/>
    <w:semiHidden/>
    <w:unhideWhenUsed/>
    <w:rsid w:val="00D03E76"/>
    <w:pPr>
      <w:spacing w:line="240" w:lineRule="auto"/>
    </w:pPr>
  </w:style>
  <w:style w:type="character" w:customStyle="1" w:styleId="CommentTextChar">
    <w:name w:val="Comment Text Char"/>
    <w:basedOn w:val="DefaultParagraphFont"/>
    <w:link w:val="CommentText"/>
    <w:uiPriority w:val="99"/>
    <w:semiHidden/>
    <w:rsid w:val="00D03E76"/>
    <w:rPr>
      <w:spacing w:val="4"/>
      <w:sz w:val="22"/>
      <w:szCs w:val="20"/>
    </w:rPr>
  </w:style>
  <w:style w:type="paragraph" w:styleId="CommentSubject">
    <w:name w:val="annotation subject"/>
    <w:basedOn w:val="CommentText"/>
    <w:next w:val="CommentText"/>
    <w:link w:val="CommentSubjectChar"/>
    <w:uiPriority w:val="99"/>
    <w:semiHidden/>
    <w:unhideWhenUsed/>
    <w:rsid w:val="00D03E76"/>
    <w:rPr>
      <w:b/>
      <w:bCs/>
    </w:rPr>
  </w:style>
  <w:style w:type="character" w:customStyle="1" w:styleId="CommentSubjectChar">
    <w:name w:val="Comment Subject Char"/>
    <w:basedOn w:val="CommentTextChar"/>
    <w:link w:val="CommentSubject"/>
    <w:uiPriority w:val="99"/>
    <w:semiHidden/>
    <w:rsid w:val="00D03E76"/>
    <w:rPr>
      <w:b/>
      <w:bCs/>
      <w:spacing w:val="4"/>
      <w:sz w:val="22"/>
      <w:szCs w:val="20"/>
    </w:rPr>
  </w:style>
  <w:style w:type="table" w:styleId="DarkList">
    <w:name w:val="Dark List"/>
    <w:basedOn w:val="TableNormal"/>
    <w:uiPriority w:val="70"/>
    <w:semiHidden/>
    <w:unhideWhenUsed/>
    <w:rsid w:val="00D03E76"/>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03E76"/>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D03E76"/>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D03E76"/>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D03E76"/>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D03E76"/>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D03E76"/>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ocumentMap">
    <w:name w:val="Document Map"/>
    <w:basedOn w:val="Normal"/>
    <w:link w:val="DocumentMapChar"/>
    <w:uiPriority w:val="99"/>
    <w:semiHidden/>
    <w:unhideWhenUsed/>
    <w:rsid w:val="00D03E76"/>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D03E76"/>
    <w:rPr>
      <w:rFonts w:ascii="Segoe UI" w:hAnsi="Segoe UI" w:cs="Segoe UI"/>
      <w:spacing w:val="4"/>
      <w:sz w:val="22"/>
      <w:szCs w:val="16"/>
    </w:rPr>
  </w:style>
  <w:style w:type="paragraph" w:styleId="E-mailSignature">
    <w:name w:val="E-mail Signature"/>
    <w:basedOn w:val="Normal"/>
    <w:link w:val="E-mailSignatureChar"/>
    <w:uiPriority w:val="99"/>
    <w:semiHidden/>
    <w:unhideWhenUsed/>
    <w:rsid w:val="00D03E76"/>
    <w:pPr>
      <w:spacing w:before="0" w:after="0" w:line="240" w:lineRule="auto"/>
    </w:pPr>
  </w:style>
  <w:style w:type="character" w:customStyle="1" w:styleId="E-mailSignatureChar">
    <w:name w:val="E-mail Signature Char"/>
    <w:basedOn w:val="DefaultParagraphFont"/>
    <w:link w:val="E-mailSignature"/>
    <w:uiPriority w:val="99"/>
    <w:semiHidden/>
    <w:rsid w:val="00D03E76"/>
    <w:rPr>
      <w:spacing w:val="4"/>
      <w:sz w:val="22"/>
      <w:szCs w:val="20"/>
    </w:rPr>
  </w:style>
  <w:style w:type="character" w:styleId="Emphasis">
    <w:name w:val="Emphasis"/>
    <w:basedOn w:val="DefaultParagraphFont"/>
    <w:uiPriority w:val="1"/>
    <w:semiHidden/>
    <w:unhideWhenUsed/>
    <w:rsid w:val="00D03E76"/>
    <w:rPr>
      <w:i/>
      <w:iCs/>
      <w:sz w:val="22"/>
    </w:rPr>
  </w:style>
  <w:style w:type="character" w:styleId="EndnoteReference">
    <w:name w:val="endnote reference"/>
    <w:basedOn w:val="DefaultParagraphFont"/>
    <w:uiPriority w:val="99"/>
    <w:semiHidden/>
    <w:unhideWhenUsed/>
    <w:rsid w:val="00D03E76"/>
    <w:rPr>
      <w:sz w:val="22"/>
      <w:vertAlign w:val="superscript"/>
    </w:rPr>
  </w:style>
  <w:style w:type="paragraph" w:styleId="EndnoteText">
    <w:name w:val="endnote text"/>
    <w:basedOn w:val="Normal"/>
    <w:link w:val="EndnoteTextChar"/>
    <w:uiPriority w:val="99"/>
    <w:semiHidden/>
    <w:unhideWhenUsed/>
    <w:rsid w:val="00D03E76"/>
    <w:pPr>
      <w:spacing w:before="0" w:after="0" w:line="240" w:lineRule="auto"/>
    </w:pPr>
  </w:style>
  <w:style w:type="character" w:customStyle="1" w:styleId="EndnoteTextChar">
    <w:name w:val="Endnote Text Char"/>
    <w:basedOn w:val="DefaultParagraphFont"/>
    <w:link w:val="EndnoteText"/>
    <w:uiPriority w:val="99"/>
    <w:semiHidden/>
    <w:rsid w:val="00D03E76"/>
    <w:rPr>
      <w:spacing w:val="4"/>
      <w:sz w:val="22"/>
      <w:szCs w:val="20"/>
    </w:rPr>
  </w:style>
  <w:style w:type="paragraph" w:styleId="EnvelopeAddress">
    <w:name w:val="envelope address"/>
    <w:basedOn w:val="Normal"/>
    <w:uiPriority w:val="99"/>
    <w:semiHidden/>
    <w:unhideWhenUsed/>
    <w:rsid w:val="00D03E76"/>
    <w:pPr>
      <w:framePr w:w="7920" w:h="1980" w:hRule="exact" w:hSpace="180"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03E76"/>
    <w:pPr>
      <w:spacing w:before="0"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D03E76"/>
    <w:rPr>
      <w:color w:val="800080" w:themeColor="followedHyperlink"/>
      <w:sz w:val="22"/>
      <w:u w:val="single"/>
    </w:rPr>
  </w:style>
  <w:style w:type="paragraph" w:styleId="Footer">
    <w:name w:val="footer"/>
    <w:basedOn w:val="Normal"/>
    <w:link w:val="FooterChar"/>
    <w:uiPriority w:val="99"/>
    <w:unhideWhenUsed/>
    <w:rsid w:val="00D03E7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03E76"/>
    <w:rPr>
      <w:spacing w:val="4"/>
      <w:sz w:val="22"/>
      <w:szCs w:val="20"/>
    </w:rPr>
  </w:style>
  <w:style w:type="character" w:styleId="FootnoteReference">
    <w:name w:val="footnote reference"/>
    <w:basedOn w:val="DefaultParagraphFont"/>
    <w:uiPriority w:val="99"/>
    <w:semiHidden/>
    <w:unhideWhenUsed/>
    <w:rsid w:val="00D03E76"/>
    <w:rPr>
      <w:sz w:val="22"/>
      <w:vertAlign w:val="superscript"/>
    </w:rPr>
  </w:style>
  <w:style w:type="paragraph" w:styleId="FootnoteText">
    <w:name w:val="footnote text"/>
    <w:basedOn w:val="Normal"/>
    <w:link w:val="FootnoteTextChar"/>
    <w:uiPriority w:val="99"/>
    <w:semiHidden/>
    <w:unhideWhenUsed/>
    <w:rsid w:val="00D03E76"/>
    <w:pPr>
      <w:spacing w:before="0" w:after="0" w:line="240" w:lineRule="auto"/>
    </w:pPr>
  </w:style>
  <w:style w:type="character" w:customStyle="1" w:styleId="FootnoteTextChar">
    <w:name w:val="Footnote Text Char"/>
    <w:basedOn w:val="DefaultParagraphFont"/>
    <w:link w:val="FootnoteText"/>
    <w:uiPriority w:val="99"/>
    <w:semiHidden/>
    <w:rsid w:val="00D03E76"/>
    <w:rPr>
      <w:spacing w:val="4"/>
      <w:sz w:val="22"/>
      <w:szCs w:val="20"/>
    </w:rPr>
  </w:style>
  <w:style w:type="table" w:styleId="GridTable1Light">
    <w:name w:val="Grid Table 1 Light"/>
    <w:basedOn w:val="TableNormal"/>
    <w:uiPriority w:val="46"/>
    <w:rsid w:val="00D03E7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03E7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03E76"/>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03E76"/>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03E76"/>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03E76"/>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03E76"/>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03E7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03E76"/>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D03E76"/>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D03E76"/>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D03E76"/>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D03E76"/>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D03E76"/>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D03E7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03E7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D03E76"/>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D03E76"/>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D03E76"/>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D03E7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D03E76"/>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D03E7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03E7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D03E76"/>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D03E76"/>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D03E76"/>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D03E7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D03E76"/>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D03E7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03E7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D03E7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D03E7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D03E7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D03E7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D03E7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D03E7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03E76"/>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D03E76"/>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D03E76"/>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D03E76"/>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D03E7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D03E76"/>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D03E7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03E76"/>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D03E76"/>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D03E76"/>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D03E76"/>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D03E7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D03E76"/>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
    <w:name w:val="Hashtag"/>
    <w:basedOn w:val="DefaultParagraphFont"/>
    <w:uiPriority w:val="99"/>
    <w:semiHidden/>
    <w:unhideWhenUsed/>
    <w:rsid w:val="00D03E76"/>
    <w:rPr>
      <w:color w:val="2B579A"/>
      <w:sz w:val="22"/>
      <w:shd w:val="clear" w:color="auto" w:fill="E6E6E6"/>
    </w:rPr>
  </w:style>
  <w:style w:type="character" w:customStyle="1" w:styleId="Heading4Char">
    <w:name w:val="Heading 4 Char"/>
    <w:basedOn w:val="DefaultParagraphFont"/>
    <w:link w:val="Heading4"/>
    <w:uiPriority w:val="9"/>
    <w:semiHidden/>
    <w:rsid w:val="00D03E76"/>
    <w:rPr>
      <w:rFonts w:asciiTheme="majorHAnsi" w:eastAsiaTheme="majorEastAsia" w:hAnsiTheme="majorHAnsi" w:cstheme="majorBidi"/>
      <w:i/>
      <w:iCs/>
      <w:color w:val="365F91" w:themeColor="accent1" w:themeShade="BF"/>
      <w:spacing w:val="4"/>
      <w:sz w:val="22"/>
      <w:szCs w:val="20"/>
    </w:rPr>
  </w:style>
  <w:style w:type="character" w:customStyle="1" w:styleId="Heading5Char">
    <w:name w:val="Heading 5 Char"/>
    <w:basedOn w:val="DefaultParagraphFont"/>
    <w:link w:val="Heading5"/>
    <w:uiPriority w:val="9"/>
    <w:semiHidden/>
    <w:rsid w:val="00D03E76"/>
    <w:rPr>
      <w:rFonts w:asciiTheme="majorHAnsi" w:eastAsiaTheme="majorEastAsia" w:hAnsiTheme="majorHAnsi" w:cstheme="majorBidi"/>
      <w:color w:val="365F91" w:themeColor="accent1" w:themeShade="BF"/>
      <w:spacing w:val="4"/>
      <w:sz w:val="22"/>
      <w:szCs w:val="20"/>
    </w:rPr>
  </w:style>
  <w:style w:type="character" w:customStyle="1" w:styleId="Heading6Char">
    <w:name w:val="Heading 6 Char"/>
    <w:basedOn w:val="DefaultParagraphFont"/>
    <w:link w:val="Heading6"/>
    <w:uiPriority w:val="9"/>
    <w:semiHidden/>
    <w:rsid w:val="00D03E76"/>
    <w:rPr>
      <w:rFonts w:asciiTheme="majorHAnsi" w:eastAsiaTheme="majorEastAsia" w:hAnsiTheme="majorHAnsi" w:cstheme="majorBidi"/>
      <w:color w:val="243F60" w:themeColor="accent1" w:themeShade="7F"/>
      <w:spacing w:val="4"/>
      <w:sz w:val="22"/>
      <w:szCs w:val="20"/>
    </w:rPr>
  </w:style>
  <w:style w:type="character" w:customStyle="1" w:styleId="Heading7Char">
    <w:name w:val="Heading 7 Char"/>
    <w:basedOn w:val="DefaultParagraphFont"/>
    <w:link w:val="Heading7"/>
    <w:uiPriority w:val="9"/>
    <w:semiHidden/>
    <w:rsid w:val="00D03E76"/>
    <w:rPr>
      <w:rFonts w:asciiTheme="majorHAnsi" w:eastAsiaTheme="majorEastAsia" w:hAnsiTheme="majorHAnsi" w:cstheme="majorBidi"/>
      <w:i/>
      <w:iCs/>
      <w:color w:val="243F60" w:themeColor="accent1" w:themeShade="7F"/>
      <w:spacing w:val="4"/>
      <w:sz w:val="22"/>
      <w:szCs w:val="20"/>
    </w:rPr>
  </w:style>
  <w:style w:type="character" w:customStyle="1" w:styleId="Heading8Char">
    <w:name w:val="Heading 8 Char"/>
    <w:basedOn w:val="DefaultParagraphFont"/>
    <w:link w:val="Heading8"/>
    <w:uiPriority w:val="9"/>
    <w:semiHidden/>
    <w:rsid w:val="00D03E76"/>
    <w:rPr>
      <w:rFonts w:asciiTheme="majorHAnsi" w:eastAsiaTheme="majorEastAsia" w:hAnsiTheme="majorHAnsi" w:cstheme="majorBidi"/>
      <w:color w:val="272727" w:themeColor="text1" w:themeTint="D8"/>
      <w:spacing w:val="4"/>
      <w:sz w:val="22"/>
      <w:szCs w:val="21"/>
    </w:rPr>
  </w:style>
  <w:style w:type="character" w:customStyle="1" w:styleId="Heading9Char">
    <w:name w:val="Heading 9 Char"/>
    <w:basedOn w:val="DefaultParagraphFont"/>
    <w:link w:val="Heading9"/>
    <w:uiPriority w:val="9"/>
    <w:semiHidden/>
    <w:rsid w:val="00D03E76"/>
    <w:rPr>
      <w:rFonts w:asciiTheme="majorHAnsi" w:eastAsiaTheme="majorEastAsia" w:hAnsiTheme="majorHAnsi" w:cstheme="majorBidi"/>
      <w:i/>
      <w:iCs/>
      <w:color w:val="272727" w:themeColor="text1" w:themeTint="D8"/>
      <w:spacing w:val="4"/>
      <w:sz w:val="22"/>
      <w:szCs w:val="21"/>
    </w:rPr>
  </w:style>
  <w:style w:type="character" w:styleId="HTMLAcronym">
    <w:name w:val="HTML Acronym"/>
    <w:basedOn w:val="DefaultParagraphFont"/>
    <w:uiPriority w:val="99"/>
    <w:semiHidden/>
    <w:unhideWhenUsed/>
    <w:rsid w:val="00D03E76"/>
    <w:rPr>
      <w:sz w:val="22"/>
    </w:rPr>
  </w:style>
  <w:style w:type="paragraph" w:styleId="HTMLAddress">
    <w:name w:val="HTML Address"/>
    <w:basedOn w:val="Normal"/>
    <w:link w:val="HTMLAddressChar"/>
    <w:uiPriority w:val="99"/>
    <w:semiHidden/>
    <w:unhideWhenUsed/>
    <w:rsid w:val="00D03E76"/>
    <w:pPr>
      <w:spacing w:before="0" w:after="0" w:line="240" w:lineRule="auto"/>
    </w:pPr>
    <w:rPr>
      <w:i/>
      <w:iCs/>
    </w:rPr>
  </w:style>
  <w:style w:type="character" w:customStyle="1" w:styleId="HTMLAddressChar">
    <w:name w:val="HTML Address Char"/>
    <w:basedOn w:val="DefaultParagraphFont"/>
    <w:link w:val="HTMLAddress"/>
    <w:uiPriority w:val="99"/>
    <w:semiHidden/>
    <w:rsid w:val="00D03E76"/>
    <w:rPr>
      <w:i/>
      <w:iCs/>
      <w:spacing w:val="4"/>
      <w:sz w:val="22"/>
      <w:szCs w:val="20"/>
    </w:rPr>
  </w:style>
  <w:style w:type="character" w:styleId="HTMLCite">
    <w:name w:val="HTML Cite"/>
    <w:basedOn w:val="DefaultParagraphFont"/>
    <w:uiPriority w:val="99"/>
    <w:semiHidden/>
    <w:unhideWhenUsed/>
    <w:rsid w:val="00D03E76"/>
    <w:rPr>
      <w:i/>
      <w:iCs/>
      <w:sz w:val="22"/>
    </w:rPr>
  </w:style>
  <w:style w:type="character" w:styleId="HTMLCode">
    <w:name w:val="HTML Code"/>
    <w:basedOn w:val="DefaultParagraphFont"/>
    <w:uiPriority w:val="99"/>
    <w:semiHidden/>
    <w:unhideWhenUsed/>
    <w:rsid w:val="00D03E76"/>
    <w:rPr>
      <w:rFonts w:ascii="Consolas" w:hAnsi="Consolas"/>
      <w:sz w:val="22"/>
      <w:szCs w:val="20"/>
    </w:rPr>
  </w:style>
  <w:style w:type="character" w:styleId="HTMLDefinition">
    <w:name w:val="HTML Definition"/>
    <w:basedOn w:val="DefaultParagraphFont"/>
    <w:uiPriority w:val="99"/>
    <w:semiHidden/>
    <w:unhideWhenUsed/>
    <w:rsid w:val="00D03E76"/>
    <w:rPr>
      <w:i/>
      <w:iCs/>
      <w:sz w:val="22"/>
    </w:rPr>
  </w:style>
  <w:style w:type="character" w:styleId="HTMLKeyboard">
    <w:name w:val="HTML Keyboard"/>
    <w:basedOn w:val="DefaultParagraphFont"/>
    <w:uiPriority w:val="99"/>
    <w:semiHidden/>
    <w:unhideWhenUsed/>
    <w:rsid w:val="00D03E76"/>
    <w:rPr>
      <w:rFonts w:ascii="Consolas" w:hAnsi="Consolas"/>
      <w:sz w:val="22"/>
      <w:szCs w:val="20"/>
    </w:rPr>
  </w:style>
  <w:style w:type="paragraph" w:styleId="HTMLPreformatted">
    <w:name w:val="HTML Preformatted"/>
    <w:basedOn w:val="Normal"/>
    <w:link w:val="HTMLPreformattedChar"/>
    <w:uiPriority w:val="99"/>
    <w:semiHidden/>
    <w:unhideWhenUsed/>
    <w:rsid w:val="00D03E76"/>
    <w:pPr>
      <w:spacing w:before="0"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D03E76"/>
    <w:rPr>
      <w:rFonts w:ascii="Consolas" w:hAnsi="Consolas"/>
      <w:spacing w:val="4"/>
      <w:sz w:val="22"/>
      <w:szCs w:val="20"/>
    </w:rPr>
  </w:style>
  <w:style w:type="character" w:styleId="HTMLSample">
    <w:name w:val="HTML Sample"/>
    <w:basedOn w:val="DefaultParagraphFont"/>
    <w:uiPriority w:val="99"/>
    <w:semiHidden/>
    <w:unhideWhenUsed/>
    <w:rsid w:val="00D03E76"/>
    <w:rPr>
      <w:rFonts w:ascii="Consolas" w:hAnsi="Consolas"/>
      <w:sz w:val="24"/>
      <w:szCs w:val="24"/>
    </w:rPr>
  </w:style>
  <w:style w:type="character" w:styleId="HTMLTypewriter">
    <w:name w:val="HTML Typewriter"/>
    <w:basedOn w:val="DefaultParagraphFont"/>
    <w:uiPriority w:val="99"/>
    <w:semiHidden/>
    <w:unhideWhenUsed/>
    <w:rsid w:val="00D03E76"/>
    <w:rPr>
      <w:rFonts w:ascii="Consolas" w:hAnsi="Consolas"/>
      <w:sz w:val="22"/>
      <w:szCs w:val="20"/>
    </w:rPr>
  </w:style>
  <w:style w:type="character" w:styleId="HTMLVariable">
    <w:name w:val="HTML Variable"/>
    <w:basedOn w:val="DefaultParagraphFont"/>
    <w:uiPriority w:val="99"/>
    <w:semiHidden/>
    <w:unhideWhenUsed/>
    <w:rsid w:val="00D03E76"/>
    <w:rPr>
      <w:i/>
      <w:iCs/>
      <w:sz w:val="22"/>
    </w:rPr>
  </w:style>
  <w:style w:type="character" w:styleId="Hyperlink">
    <w:name w:val="Hyperlink"/>
    <w:basedOn w:val="DefaultParagraphFont"/>
    <w:uiPriority w:val="99"/>
    <w:unhideWhenUsed/>
    <w:rsid w:val="00D03E76"/>
    <w:rPr>
      <w:color w:val="0000FF" w:themeColor="hyperlink"/>
      <w:sz w:val="22"/>
      <w:u w:val="single"/>
    </w:rPr>
  </w:style>
  <w:style w:type="paragraph" w:styleId="Index1">
    <w:name w:val="index 1"/>
    <w:basedOn w:val="Normal"/>
    <w:next w:val="Normal"/>
    <w:autoRedefine/>
    <w:uiPriority w:val="99"/>
    <w:semiHidden/>
    <w:unhideWhenUsed/>
    <w:rsid w:val="00D03E76"/>
    <w:pPr>
      <w:spacing w:before="0" w:after="0" w:line="240" w:lineRule="auto"/>
      <w:ind w:left="200" w:hanging="200"/>
    </w:pPr>
  </w:style>
  <w:style w:type="paragraph" w:styleId="Index2">
    <w:name w:val="index 2"/>
    <w:basedOn w:val="Normal"/>
    <w:next w:val="Normal"/>
    <w:autoRedefine/>
    <w:uiPriority w:val="99"/>
    <w:semiHidden/>
    <w:unhideWhenUsed/>
    <w:rsid w:val="00D03E76"/>
    <w:pPr>
      <w:spacing w:before="0" w:after="0" w:line="240" w:lineRule="auto"/>
      <w:ind w:left="400" w:hanging="200"/>
    </w:pPr>
  </w:style>
  <w:style w:type="paragraph" w:styleId="Index3">
    <w:name w:val="index 3"/>
    <w:basedOn w:val="Normal"/>
    <w:next w:val="Normal"/>
    <w:autoRedefine/>
    <w:uiPriority w:val="99"/>
    <w:semiHidden/>
    <w:unhideWhenUsed/>
    <w:rsid w:val="00D03E76"/>
    <w:pPr>
      <w:spacing w:before="0" w:after="0" w:line="240" w:lineRule="auto"/>
      <w:ind w:left="600" w:hanging="200"/>
    </w:pPr>
  </w:style>
  <w:style w:type="paragraph" w:styleId="Index4">
    <w:name w:val="index 4"/>
    <w:basedOn w:val="Normal"/>
    <w:next w:val="Normal"/>
    <w:autoRedefine/>
    <w:uiPriority w:val="99"/>
    <w:semiHidden/>
    <w:unhideWhenUsed/>
    <w:rsid w:val="00D03E76"/>
    <w:pPr>
      <w:spacing w:before="0" w:after="0" w:line="240" w:lineRule="auto"/>
      <w:ind w:left="800" w:hanging="200"/>
    </w:pPr>
  </w:style>
  <w:style w:type="paragraph" w:styleId="Index5">
    <w:name w:val="index 5"/>
    <w:basedOn w:val="Normal"/>
    <w:next w:val="Normal"/>
    <w:autoRedefine/>
    <w:uiPriority w:val="99"/>
    <w:semiHidden/>
    <w:unhideWhenUsed/>
    <w:rsid w:val="00D03E76"/>
    <w:pPr>
      <w:spacing w:before="0" w:after="0" w:line="240" w:lineRule="auto"/>
      <w:ind w:left="1000" w:hanging="200"/>
    </w:pPr>
  </w:style>
  <w:style w:type="paragraph" w:styleId="Index6">
    <w:name w:val="index 6"/>
    <w:basedOn w:val="Normal"/>
    <w:next w:val="Normal"/>
    <w:autoRedefine/>
    <w:uiPriority w:val="99"/>
    <w:semiHidden/>
    <w:unhideWhenUsed/>
    <w:rsid w:val="00D03E76"/>
    <w:pPr>
      <w:spacing w:before="0" w:after="0" w:line="240" w:lineRule="auto"/>
      <w:ind w:left="1200" w:hanging="200"/>
    </w:pPr>
  </w:style>
  <w:style w:type="paragraph" w:styleId="Index7">
    <w:name w:val="index 7"/>
    <w:basedOn w:val="Normal"/>
    <w:next w:val="Normal"/>
    <w:autoRedefine/>
    <w:uiPriority w:val="99"/>
    <w:semiHidden/>
    <w:unhideWhenUsed/>
    <w:rsid w:val="00D03E76"/>
    <w:pPr>
      <w:spacing w:before="0" w:after="0" w:line="240" w:lineRule="auto"/>
      <w:ind w:left="1400" w:hanging="200"/>
    </w:pPr>
  </w:style>
  <w:style w:type="paragraph" w:styleId="Index8">
    <w:name w:val="index 8"/>
    <w:basedOn w:val="Normal"/>
    <w:next w:val="Normal"/>
    <w:autoRedefine/>
    <w:uiPriority w:val="99"/>
    <w:semiHidden/>
    <w:unhideWhenUsed/>
    <w:rsid w:val="00D03E76"/>
    <w:pPr>
      <w:spacing w:before="0" w:after="0" w:line="240" w:lineRule="auto"/>
      <w:ind w:left="1600" w:hanging="200"/>
    </w:pPr>
  </w:style>
  <w:style w:type="paragraph" w:styleId="Index9">
    <w:name w:val="index 9"/>
    <w:basedOn w:val="Normal"/>
    <w:next w:val="Normal"/>
    <w:autoRedefine/>
    <w:uiPriority w:val="99"/>
    <w:semiHidden/>
    <w:unhideWhenUsed/>
    <w:rsid w:val="00D03E76"/>
    <w:pPr>
      <w:spacing w:before="0" w:after="0" w:line="240" w:lineRule="auto"/>
      <w:ind w:left="1800" w:hanging="200"/>
    </w:pPr>
  </w:style>
  <w:style w:type="paragraph" w:styleId="IndexHeading">
    <w:name w:val="index heading"/>
    <w:basedOn w:val="Normal"/>
    <w:next w:val="Index1"/>
    <w:uiPriority w:val="99"/>
    <w:semiHidden/>
    <w:unhideWhenUsed/>
    <w:rsid w:val="00D03E76"/>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10443C"/>
    <w:rPr>
      <w:i/>
      <w:iCs/>
      <w:color w:val="365F91" w:themeColor="accent1" w:themeShade="BF"/>
      <w:sz w:val="22"/>
    </w:rPr>
  </w:style>
  <w:style w:type="paragraph" w:styleId="IntenseQuote">
    <w:name w:val="Intense Quote"/>
    <w:basedOn w:val="Normal"/>
    <w:next w:val="Normal"/>
    <w:link w:val="IntenseQuoteChar"/>
    <w:uiPriority w:val="30"/>
    <w:semiHidden/>
    <w:unhideWhenUsed/>
    <w:qFormat/>
    <w:rsid w:val="0010443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semiHidden/>
    <w:rsid w:val="0010443C"/>
    <w:rPr>
      <w:i/>
      <w:iCs/>
      <w:color w:val="365F91" w:themeColor="accent1" w:themeShade="BF"/>
      <w:spacing w:val="4"/>
      <w:sz w:val="22"/>
      <w:szCs w:val="20"/>
    </w:rPr>
  </w:style>
  <w:style w:type="character" w:styleId="IntenseReference">
    <w:name w:val="Intense Reference"/>
    <w:basedOn w:val="DefaultParagraphFont"/>
    <w:uiPriority w:val="32"/>
    <w:semiHidden/>
    <w:unhideWhenUsed/>
    <w:qFormat/>
    <w:rsid w:val="0010443C"/>
    <w:rPr>
      <w:b/>
      <w:bCs/>
      <w:caps w:val="0"/>
      <w:smallCaps/>
      <w:color w:val="365F91" w:themeColor="accent1" w:themeShade="BF"/>
      <w:spacing w:val="5"/>
      <w:sz w:val="22"/>
    </w:rPr>
  </w:style>
  <w:style w:type="table" w:styleId="LightGrid">
    <w:name w:val="Light Grid"/>
    <w:basedOn w:val="TableNormal"/>
    <w:uiPriority w:val="62"/>
    <w:semiHidden/>
    <w:unhideWhenUsed/>
    <w:rsid w:val="00D03E7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D03E76"/>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D03E76"/>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D03E76"/>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D03E76"/>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D03E76"/>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D03E7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D03E7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D03E76"/>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D03E76"/>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D03E76"/>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D03E76"/>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D03E76"/>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D03E7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D03E7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D03E76"/>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D03E76"/>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D03E76"/>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D03E76"/>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D03E76"/>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D03E76"/>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D03E76"/>
    <w:rPr>
      <w:sz w:val="22"/>
    </w:rPr>
  </w:style>
  <w:style w:type="paragraph" w:styleId="List">
    <w:name w:val="List"/>
    <w:basedOn w:val="Normal"/>
    <w:uiPriority w:val="99"/>
    <w:semiHidden/>
    <w:unhideWhenUsed/>
    <w:rsid w:val="00D03E76"/>
    <w:pPr>
      <w:ind w:left="283" w:hanging="283"/>
      <w:contextualSpacing/>
    </w:pPr>
  </w:style>
  <w:style w:type="paragraph" w:styleId="List2">
    <w:name w:val="List 2"/>
    <w:basedOn w:val="Normal"/>
    <w:uiPriority w:val="99"/>
    <w:semiHidden/>
    <w:unhideWhenUsed/>
    <w:rsid w:val="00D03E76"/>
    <w:pPr>
      <w:ind w:left="566" w:hanging="283"/>
      <w:contextualSpacing/>
    </w:pPr>
  </w:style>
  <w:style w:type="paragraph" w:styleId="List3">
    <w:name w:val="List 3"/>
    <w:basedOn w:val="Normal"/>
    <w:uiPriority w:val="99"/>
    <w:semiHidden/>
    <w:unhideWhenUsed/>
    <w:rsid w:val="00D03E76"/>
    <w:pPr>
      <w:ind w:left="849" w:hanging="283"/>
      <w:contextualSpacing/>
    </w:pPr>
  </w:style>
  <w:style w:type="paragraph" w:styleId="List4">
    <w:name w:val="List 4"/>
    <w:basedOn w:val="Normal"/>
    <w:uiPriority w:val="99"/>
    <w:semiHidden/>
    <w:unhideWhenUsed/>
    <w:rsid w:val="00D03E76"/>
    <w:pPr>
      <w:ind w:left="1132" w:hanging="283"/>
      <w:contextualSpacing/>
    </w:pPr>
  </w:style>
  <w:style w:type="paragraph" w:styleId="List5">
    <w:name w:val="List 5"/>
    <w:basedOn w:val="Normal"/>
    <w:uiPriority w:val="99"/>
    <w:semiHidden/>
    <w:unhideWhenUsed/>
    <w:rsid w:val="00D03E76"/>
    <w:pPr>
      <w:ind w:left="1415" w:hanging="283"/>
      <w:contextualSpacing/>
    </w:pPr>
  </w:style>
  <w:style w:type="paragraph" w:styleId="ListBullet">
    <w:name w:val="List Bullet"/>
    <w:basedOn w:val="Normal"/>
    <w:uiPriority w:val="99"/>
    <w:semiHidden/>
    <w:unhideWhenUsed/>
    <w:rsid w:val="00D03E76"/>
    <w:pPr>
      <w:numPr>
        <w:numId w:val="2"/>
      </w:numPr>
      <w:contextualSpacing/>
    </w:pPr>
  </w:style>
  <w:style w:type="paragraph" w:styleId="ListBullet2">
    <w:name w:val="List Bullet 2"/>
    <w:basedOn w:val="Normal"/>
    <w:uiPriority w:val="99"/>
    <w:semiHidden/>
    <w:unhideWhenUsed/>
    <w:rsid w:val="00D03E76"/>
    <w:pPr>
      <w:numPr>
        <w:numId w:val="3"/>
      </w:numPr>
      <w:contextualSpacing/>
    </w:pPr>
  </w:style>
  <w:style w:type="paragraph" w:styleId="ListBullet3">
    <w:name w:val="List Bullet 3"/>
    <w:basedOn w:val="Normal"/>
    <w:uiPriority w:val="99"/>
    <w:semiHidden/>
    <w:unhideWhenUsed/>
    <w:rsid w:val="00D03E76"/>
    <w:pPr>
      <w:numPr>
        <w:numId w:val="4"/>
      </w:numPr>
      <w:contextualSpacing/>
    </w:pPr>
  </w:style>
  <w:style w:type="paragraph" w:styleId="ListBullet4">
    <w:name w:val="List Bullet 4"/>
    <w:basedOn w:val="Normal"/>
    <w:uiPriority w:val="99"/>
    <w:semiHidden/>
    <w:unhideWhenUsed/>
    <w:rsid w:val="00D03E76"/>
    <w:pPr>
      <w:numPr>
        <w:numId w:val="5"/>
      </w:numPr>
      <w:contextualSpacing/>
    </w:pPr>
  </w:style>
  <w:style w:type="paragraph" w:styleId="ListBullet5">
    <w:name w:val="List Bullet 5"/>
    <w:basedOn w:val="Normal"/>
    <w:uiPriority w:val="99"/>
    <w:semiHidden/>
    <w:unhideWhenUsed/>
    <w:rsid w:val="00D03E76"/>
    <w:pPr>
      <w:numPr>
        <w:numId w:val="6"/>
      </w:numPr>
      <w:contextualSpacing/>
    </w:pPr>
  </w:style>
  <w:style w:type="paragraph" w:styleId="ListContinue">
    <w:name w:val="List Continue"/>
    <w:basedOn w:val="Normal"/>
    <w:uiPriority w:val="99"/>
    <w:semiHidden/>
    <w:unhideWhenUsed/>
    <w:qFormat/>
    <w:rsid w:val="00D03E76"/>
    <w:pPr>
      <w:spacing w:after="120"/>
      <w:ind w:left="283"/>
      <w:contextualSpacing/>
    </w:pPr>
  </w:style>
  <w:style w:type="paragraph" w:styleId="ListContinue2">
    <w:name w:val="List Continue 2"/>
    <w:basedOn w:val="Normal"/>
    <w:uiPriority w:val="99"/>
    <w:semiHidden/>
    <w:unhideWhenUsed/>
    <w:rsid w:val="00D03E76"/>
    <w:pPr>
      <w:spacing w:after="120"/>
      <w:ind w:left="566"/>
      <w:contextualSpacing/>
    </w:pPr>
  </w:style>
  <w:style w:type="paragraph" w:styleId="ListContinue3">
    <w:name w:val="List Continue 3"/>
    <w:basedOn w:val="Normal"/>
    <w:uiPriority w:val="99"/>
    <w:semiHidden/>
    <w:unhideWhenUsed/>
    <w:rsid w:val="00D03E76"/>
    <w:pPr>
      <w:spacing w:after="120"/>
      <w:ind w:left="849"/>
      <w:contextualSpacing/>
    </w:pPr>
  </w:style>
  <w:style w:type="paragraph" w:styleId="ListContinue4">
    <w:name w:val="List Continue 4"/>
    <w:basedOn w:val="Normal"/>
    <w:uiPriority w:val="99"/>
    <w:semiHidden/>
    <w:unhideWhenUsed/>
    <w:rsid w:val="00D03E76"/>
    <w:pPr>
      <w:spacing w:after="120"/>
      <w:ind w:left="1132"/>
      <w:contextualSpacing/>
    </w:pPr>
  </w:style>
  <w:style w:type="paragraph" w:styleId="ListContinue5">
    <w:name w:val="List Continue 5"/>
    <w:basedOn w:val="Normal"/>
    <w:uiPriority w:val="99"/>
    <w:semiHidden/>
    <w:unhideWhenUsed/>
    <w:rsid w:val="00D03E76"/>
    <w:pPr>
      <w:spacing w:after="120"/>
      <w:ind w:left="1415"/>
      <w:contextualSpacing/>
    </w:pPr>
  </w:style>
  <w:style w:type="paragraph" w:styleId="ListNumber2">
    <w:name w:val="List Number 2"/>
    <w:basedOn w:val="Normal"/>
    <w:uiPriority w:val="99"/>
    <w:semiHidden/>
    <w:unhideWhenUsed/>
    <w:rsid w:val="00D03E76"/>
    <w:pPr>
      <w:numPr>
        <w:numId w:val="7"/>
      </w:numPr>
      <w:contextualSpacing/>
    </w:pPr>
  </w:style>
  <w:style w:type="paragraph" w:styleId="ListNumber3">
    <w:name w:val="List Number 3"/>
    <w:basedOn w:val="Normal"/>
    <w:uiPriority w:val="99"/>
    <w:semiHidden/>
    <w:unhideWhenUsed/>
    <w:rsid w:val="00D03E76"/>
    <w:pPr>
      <w:numPr>
        <w:numId w:val="8"/>
      </w:numPr>
      <w:contextualSpacing/>
    </w:pPr>
  </w:style>
  <w:style w:type="paragraph" w:styleId="ListNumber4">
    <w:name w:val="List Number 4"/>
    <w:basedOn w:val="Normal"/>
    <w:uiPriority w:val="99"/>
    <w:semiHidden/>
    <w:unhideWhenUsed/>
    <w:rsid w:val="00D03E76"/>
    <w:pPr>
      <w:numPr>
        <w:numId w:val="9"/>
      </w:numPr>
      <w:contextualSpacing/>
    </w:pPr>
  </w:style>
  <w:style w:type="paragraph" w:styleId="ListNumber5">
    <w:name w:val="List Number 5"/>
    <w:basedOn w:val="Normal"/>
    <w:uiPriority w:val="99"/>
    <w:semiHidden/>
    <w:unhideWhenUsed/>
    <w:rsid w:val="00D03E76"/>
    <w:pPr>
      <w:numPr>
        <w:numId w:val="10"/>
      </w:numPr>
      <w:contextualSpacing/>
    </w:pPr>
  </w:style>
  <w:style w:type="paragraph" w:styleId="ListParagraph">
    <w:name w:val="List Paragraph"/>
    <w:basedOn w:val="Normal"/>
    <w:uiPriority w:val="34"/>
    <w:unhideWhenUsed/>
    <w:qFormat/>
    <w:rsid w:val="00D03E76"/>
    <w:pPr>
      <w:ind w:left="720"/>
      <w:contextualSpacing/>
    </w:pPr>
  </w:style>
  <w:style w:type="table" w:styleId="ListTable1Light">
    <w:name w:val="List Table 1 Light"/>
    <w:basedOn w:val="TableNormal"/>
    <w:uiPriority w:val="46"/>
    <w:rsid w:val="00D03E7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03E76"/>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D03E76"/>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D03E76"/>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D03E76"/>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D03E76"/>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D03E76"/>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D03E76"/>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03E76"/>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D03E76"/>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D03E76"/>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D03E76"/>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D03E76"/>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D03E76"/>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D03E7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03E76"/>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D03E76"/>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D03E76"/>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D03E76"/>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D03E76"/>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D03E76"/>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D03E7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03E7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D03E76"/>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D03E76"/>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D03E76"/>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D03E7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D03E76"/>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D03E76"/>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03E76"/>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03E76"/>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03E76"/>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03E76"/>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03E76"/>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03E76"/>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03E7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03E76"/>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D03E76"/>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D03E76"/>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D03E76"/>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D03E76"/>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D03E76"/>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D03E76"/>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03E76"/>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03E76"/>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03E76"/>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03E76"/>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03E76"/>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03E76"/>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D03E76"/>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spacing w:val="4"/>
      <w:szCs w:val="20"/>
    </w:rPr>
  </w:style>
  <w:style w:type="character" w:customStyle="1" w:styleId="MacroTextChar">
    <w:name w:val="Macro Text Char"/>
    <w:basedOn w:val="DefaultParagraphFont"/>
    <w:link w:val="MacroText"/>
    <w:uiPriority w:val="99"/>
    <w:semiHidden/>
    <w:rsid w:val="00D03E76"/>
    <w:rPr>
      <w:rFonts w:ascii="Consolas" w:hAnsi="Consolas"/>
      <w:spacing w:val="4"/>
      <w:sz w:val="22"/>
      <w:szCs w:val="20"/>
    </w:rPr>
  </w:style>
  <w:style w:type="table" w:styleId="MediumGrid1">
    <w:name w:val="Medium Grid 1"/>
    <w:basedOn w:val="TableNormal"/>
    <w:uiPriority w:val="67"/>
    <w:semiHidden/>
    <w:unhideWhenUsed/>
    <w:rsid w:val="00D03E7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03E76"/>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D03E76"/>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D03E76"/>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D03E76"/>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D03E76"/>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D03E76"/>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D03E7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03E7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03E7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03E7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03E7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03E7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03E7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03E7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03E7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D03E7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D03E7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D03E7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D03E7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D03E7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D03E76"/>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03E76"/>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D03E76"/>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D03E76"/>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D03E76"/>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D03E76"/>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D03E76"/>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D03E7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03E7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03E7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03E7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03E7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03E7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03E7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03E7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D03E76"/>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03E76"/>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03E76"/>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03E76"/>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03E76"/>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03E76"/>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03E7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D03E7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03E7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03E7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03E7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03E7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03E7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
    <w:name w:val="Mention"/>
    <w:basedOn w:val="DefaultParagraphFont"/>
    <w:uiPriority w:val="99"/>
    <w:semiHidden/>
    <w:unhideWhenUsed/>
    <w:rsid w:val="00D03E76"/>
    <w:rPr>
      <w:color w:val="2B579A"/>
      <w:sz w:val="22"/>
      <w:shd w:val="clear" w:color="auto" w:fill="E6E6E6"/>
    </w:rPr>
  </w:style>
  <w:style w:type="paragraph" w:styleId="MessageHeader">
    <w:name w:val="Message Header"/>
    <w:basedOn w:val="Normal"/>
    <w:link w:val="MessageHeaderChar"/>
    <w:uiPriority w:val="99"/>
    <w:semiHidden/>
    <w:unhideWhenUsed/>
    <w:rsid w:val="00D03E76"/>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03E76"/>
    <w:rPr>
      <w:rFonts w:asciiTheme="majorHAnsi" w:eastAsiaTheme="majorEastAsia" w:hAnsiTheme="majorHAnsi" w:cstheme="majorBidi"/>
      <w:spacing w:val="4"/>
      <w:sz w:val="24"/>
      <w:szCs w:val="24"/>
      <w:shd w:val="pct20" w:color="auto" w:fill="auto"/>
    </w:rPr>
  </w:style>
  <w:style w:type="paragraph" w:styleId="NormalWeb">
    <w:name w:val="Normal (Web)"/>
    <w:basedOn w:val="Normal"/>
    <w:uiPriority w:val="99"/>
    <w:semiHidden/>
    <w:unhideWhenUsed/>
    <w:rsid w:val="00D03E76"/>
    <w:rPr>
      <w:rFonts w:ascii="Times New Roman" w:hAnsi="Times New Roman" w:cs="Times New Roman"/>
      <w:sz w:val="24"/>
      <w:szCs w:val="24"/>
    </w:rPr>
  </w:style>
  <w:style w:type="paragraph" w:styleId="NoteHeading">
    <w:name w:val="Note Heading"/>
    <w:basedOn w:val="Normal"/>
    <w:next w:val="Normal"/>
    <w:link w:val="NoteHeadingChar"/>
    <w:uiPriority w:val="99"/>
    <w:semiHidden/>
    <w:unhideWhenUsed/>
    <w:rsid w:val="00D03E76"/>
    <w:pPr>
      <w:spacing w:before="0" w:after="0" w:line="240" w:lineRule="auto"/>
    </w:pPr>
  </w:style>
  <w:style w:type="character" w:customStyle="1" w:styleId="NoteHeadingChar">
    <w:name w:val="Note Heading Char"/>
    <w:basedOn w:val="DefaultParagraphFont"/>
    <w:link w:val="NoteHeading"/>
    <w:uiPriority w:val="99"/>
    <w:semiHidden/>
    <w:rsid w:val="00D03E76"/>
    <w:rPr>
      <w:spacing w:val="4"/>
      <w:sz w:val="22"/>
      <w:szCs w:val="20"/>
    </w:rPr>
  </w:style>
  <w:style w:type="character" w:styleId="PageNumber">
    <w:name w:val="page number"/>
    <w:basedOn w:val="DefaultParagraphFont"/>
    <w:uiPriority w:val="99"/>
    <w:semiHidden/>
    <w:unhideWhenUsed/>
    <w:rsid w:val="00D03E76"/>
    <w:rPr>
      <w:sz w:val="22"/>
    </w:rPr>
  </w:style>
  <w:style w:type="table" w:styleId="PlainTable1">
    <w:name w:val="Plain Table 1"/>
    <w:basedOn w:val="TableNormal"/>
    <w:uiPriority w:val="41"/>
    <w:rsid w:val="00D03E7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03E7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03E7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03E7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03E7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D03E76"/>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D03E76"/>
    <w:rPr>
      <w:rFonts w:ascii="Consolas" w:hAnsi="Consolas"/>
      <w:spacing w:val="4"/>
      <w:sz w:val="22"/>
      <w:szCs w:val="21"/>
    </w:rPr>
  </w:style>
  <w:style w:type="paragraph" w:styleId="Quote">
    <w:name w:val="Quote"/>
    <w:basedOn w:val="Normal"/>
    <w:next w:val="Normal"/>
    <w:link w:val="QuoteChar"/>
    <w:uiPriority w:val="29"/>
    <w:semiHidden/>
    <w:unhideWhenUsed/>
    <w:qFormat/>
    <w:rsid w:val="00D03E7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D03E76"/>
    <w:rPr>
      <w:i/>
      <w:iCs/>
      <w:color w:val="404040" w:themeColor="text1" w:themeTint="BF"/>
      <w:spacing w:val="4"/>
      <w:sz w:val="22"/>
      <w:szCs w:val="20"/>
    </w:rPr>
  </w:style>
  <w:style w:type="paragraph" w:styleId="Salutation">
    <w:name w:val="Salutation"/>
    <w:basedOn w:val="Normal"/>
    <w:next w:val="Normal"/>
    <w:link w:val="SalutationChar"/>
    <w:uiPriority w:val="1"/>
    <w:semiHidden/>
    <w:unhideWhenUsed/>
    <w:qFormat/>
    <w:rsid w:val="00D03E76"/>
  </w:style>
  <w:style w:type="character" w:customStyle="1" w:styleId="SalutationChar">
    <w:name w:val="Salutation Char"/>
    <w:basedOn w:val="DefaultParagraphFont"/>
    <w:link w:val="Salutation"/>
    <w:uiPriority w:val="1"/>
    <w:semiHidden/>
    <w:rsid w:val="00D03E76"/>
    <w:rPr>
      <w:spacing w:val="4"/>
      <w:sz w:val="22"/>
      <w:szCs w:val="20"/>
    </w:rPr>
  </w:style>
  <w:style w:type="paragraph" w:styleId="Signature">
    <w:name w:val="Signature"/>
    <w:basedOn w:val="Normal"/>
    <w:link w:val="SignatureChar"/>
    <w:uiPriority w:val="1"/>
    <w:semiHidden/>
    <w:unhideWhenUsed/>
    <w:qFormat/>
    <w:rsid w:val="00D03E76"/>
    <w:pPr>
      <w:spacing w:before="0" w:after="0" w:line="240" w:lineRule="auto"/>
      <w:ind w:left="4252"/>
    </w:pPr>
  </w:style>
  <w:style w:type="character" w:customStyle="1" w:styleId="SignatureChar">
    <w:name w:val="Signature Char"/>
    <w:basedOn w:val="DefaultParagraphFont"/>
    <w:link w:val="Signature"/>
    <w:uiPriority w:val="1"/>
    <w:semiHidden/>
    <w:rsid w:val="00D03E76"/>
    <w:rPr>
      <w:spacing w:val="4"/>
      <w:sz w:val="22"/>
      <w:szCs w:val="20"/>
    </w:rPr>
  </w:style>
  <w:style w:type="character" w:customStyle="1" w:styleId="SmartHyperlink">
    <w:name w:val="Smart Hyperlink"/>
    <w:basedOn w:val="DefaultParagraphFont"/>
    <w:uiPriority w:val="99"/>
    <w:semiHidden/>
    <w:unhideWhenUsed/>
    <w:rsid w:val="00D03E76"/>
    <w:rPr>
      <w:sz w:val="22"/>
      <w:u w:val="dotted"/>
    </w:rPr>
  </w:style>
  <w:style w:type="character" w:styleId="Strong">
    <w:name w:val="Strong"/>
    <w:basedOn w:val="DefaultParagraphFont"/>
    <w:uiPriority w:val="22"/>
    <w:semiHidden/>
    <w:unhideWhenUsed/>
    <w:qFormat/>
    <w:rsid w:val="00D03E76"/>
    <w:rPr>
      <w:b/>
      <w:bCs/>
      <w:sz w:val="22"/>
    </w:rPr>
  </w:style>
  <w:style w:type="paragraph" w:styleId="Subtitle">
    <w:name w:val="Subtitle"/>
    <w:basedOn w:val="Normal"/>
    <w:next w:val="Normal"/>
    <w:link w:val="SubtitleChar"/>
    <w:uiPriority w:val="11"/>
    <w:semiHidden/>
    <w:unhideWhenUsed/>
    <w:qFormat/>
    <w:rsid w:val="00D03E76"/>
    <w:pPr>
      <w:numPr>
        <w:ilvl w:val="1"/>
      </w:numPr>
      <w:spacing w:after="160"/>
    </w:pPr>
    <w:rPr>
      <w:color w:val="5A5A5A" w:themeColor="text1" w:themeTint="A5"/>
      <w:spacing w:val="15"/>
      <w:szCs w:val="22"/>
    </w:rPr>
  </w:style>
  <w:style w:type="character" w:customStyle="1" w:styleId="SubtitleChar">
    <w:name w:val="Subtitle Char"/>
    <w:basedOn w:val="DefaultParagraphFont"/>
    <w:link w:val="Subtitle"/>
    <w:uiPriority w:val="11"/>
    <w:semiHidden/>
    <w:rsid w:val="00D03E76"/>
    <w:rPr>
      <w:color w:val="5A5A5A" w:themeColor="text1" w:themeTint="A5"/>
      <w:spacing w:val="15"/>
      <w:sz w:val="22"/>
    </w:rPr>
  </w:style>
  <w:style w:type="character" w:styleId="SubtleEmphasis">
    <w:name w:val="Subtle Emphasis"/>
    <w:basedOn w:val="DefaultParagraphFont"/>
    <w:uiPriority w:val="19"/>
    <w:semiHidden/>
    <w:unhideWhenUsed/>
    <w:qFormat/>
    <w:rsid w:val="00D03E76"/>
    <w:rPr>
      <w:i/>
      <w:iCs/>
      <w:color w:val="404040" w:themeColor="text1" w:themeTint="BF"/>
      <w:sz w:val="22"/>
    </w:rPr>
  </w:style>
  <w:style w:type="character" w:styleId="SubtleReference">
    <w:name w:val="Subtle Reference"/>
    <w:basedOn w:val="DefaultParagraphFont"/>
    <w:uiPriority w:val="31"/>
    <w:semiHidden/>
    <w:unhideWhenUsed/>
    <w:qFormat/>
    <w:rsid w:val="00D03E76"/>
    <w:rPr>
      <w:smallCaps/>
      <w:color w:val="5A5A5A" w:themeColor="text1" w:themeTint="A5"/>
      <w:sz w:val="22"/>
    </w:rPr>
  </w:style>
  <w:style w:type="table" w:styleId="Table3Deffects1">
    <w:name w:val="Table 3D effects 1"/>
    <w:basedOn w:val="TableNormal"/>
    <w:uiPriority w:val="99"/>
    <w:semiHidden/>
    <w:unhideWhenUsed/>
    <w:rsid w:val="00D03E76"/>
    <w:pPr>
      <w:spacing w:before="12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03E76"/>
    <w:pPr>
      <w:spacing w:before="12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03E76"/>
    <w:pPr>
      <w:spacing w:before="12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03E76"/>
    <w:pPr>
      <w:spacing w:before="12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03E76"/>
    <w:pPr>
      <w:spacing w:before="12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03E76"/>
    <w:pPr>
      <w:spacing w:before="12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03E76"/>
    <w:pPr>
      <w:spacing w:before="12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03E76"/>
    <w:pPr>
      <w:spacing w:before="12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03E76"/>
    <w:pPr>
      <w:spacing w:before="12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03E76"/>
    <w:pPr>
      <w:spacing w:before="12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03E76"/>
    <w:pPr>
      <w:spacing w:before="12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03E76"/>
    <w:pPr>
      <w:spacing w:before="12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03E76"/>
    <w:pPr>
      <w:spacing w:before="12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03E76"/>
    <w:pPr>
      <w:spacing w:before="12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03E76"/>
    <w:pPr>
      <w:spacing w:before="12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03E76"/>
    <w:pPr>
      <w:spacing w:before="12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03E76"/>
    <w:pPr>
      <w:spacing w:before="12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03E76"/>
    <w:pPr>
      <w:spacing w:before="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03E76"/>
    <w:pPr>
      <w:spacing w:before="12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03E76"/>
    <w:pPr>
      <w:spacing w:before="12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03E76"/>
    <w:pPr>
      <w:spacing w:before="12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03E76"/>
    <w:pPr>
      <w:spacing w:before="12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03E76"/>
    <w:pPr>
      <w:spacing w:before="12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03E76"/>
    <w:pPr>
      <w:spacing w:before="12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03E76"/>
    <w:pPr>
      <w:spacing w:before="12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03E7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03E76"/>
    <w:pPr>
      <w:spacing w:before="12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03E76"/>
    <w:pPr>
      <w:spacing w:before="12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03E76"/>
    <w:pPr>
      <w:spacing w:before="12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03E76"/>
    <w:pPr>
      <w:spacing w:before="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03E76"/>
    <w:pPr>
      <w:spacing w:before="12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03E76"/>
    <w:pPr>
      <w:spacing w:before="12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03E76"/>
    <w:pPr>
      <w:spacing w:before="12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03E76"/>
    <w:pPr>
      <w:spacing w:before="12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D03E76"/>
    <w:pPr>
      <w:spacing w:after="0"/>
      <w:ind w:left="220" w:hanging="220"/>
    </w:pPr>
  </w:style>
  <w:style w:type="paragraph" w:styleId="TableofFigures">
    <w:name w:val="table of figures"/>
    <w:basedOn w:val="Normal"/>
    <w:next w:val="Normal"/>
    <w:uiPriority w:val="99"/>
    <w:semiHidden/>
    <w:unhideWhenUsed/>
    <w:rsid w:val="00D03E76"/>
    <w:pPr>
      <w:spacing w:after="0"/>
    </w:pPr>
  </w:style>
  <w:style w:type="table" w:styleId="TableProfessional">
    <w:name w:val="Table Professional"/>
    <w:basedOn w:val="TableNormal"/>
    <w:uiPriority w:val="99"/>
    <w:semiHidden/>
    <w:unhideWhenUsed/>
    <w:rsid w:val="00D03E76"/>
    <w:pPr>
      <w:spacing w:before="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03E76"/>
    <w:pPr>
      <w:spacing w:before="12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03E76"/>
    <w:pPr>
      <w:spacing w:before="12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03E76"/>
    <w:pPr>
      <w:spacing w:before="12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03E76"/>
    <w:pPr>
      <w:spacing w:before="12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03E76"/>
    <w:pPr>
      <w:spacing w:before="12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03E76"/>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03E76"/>
    <w:pPr>
      <w:spacing w:before="12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03E76"/>
    <w:pPr>
      <w:spacing w:before="12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03E76"/>
    <w:pPr>
      <w:spacing w:before="12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unhideWhenUsed/>
    <w:qFormat/>
    <w:rsid w:val="00D03E76"/>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E76"/>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D03E76"/>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D03E76"/>
    <w:pPr>
      <w:spacing w:after="100"/>
    </w:pPr>
  </w:style>
  <w:style w:type="paragraph" w:styleId="TOC2">
    <w:name w:val="toc 2"/>
    <w:basedOn w:val="Normal"/>
    <w:next w:val="Normal"/>
    <w:autoRedefine/>
    <w:uiPriority w:val="39"/>
    <w:semiHidden/>
    <w:unhideWhenUsed/>
    <w:rsid w:val="00D03E76"/>
    <w:pPr>
      <w:spacing w:after="100"/>
      <w:ind w:left="220"/>
    </w:pPr>
  </w:style>
  <w:style w:type="paragraph" w:styleId="TOC3">
    <w:name w:val="toc 3"/>
    <w:basedOn w:val="Normal"/>
    <w:next w:val="Normal"/>
    <w:autoRedefine/>
    <w:uiPriority w:val="39"/>
    <w:semiHidden/>
    <w:unhideWhenUsed/>
    <w:rsid w:val="00D03E76"/>
    <w:pPr>
      <w:spacing w:after="100"/>
      <w:ind w:left="440"/>
    </w:pPr>
  </w:style>
  <w:style w:type="paragraph" w:styleId="TOC4">
    <w:name w:val="toc 4"/>
    <w:basedOn w:val="Normal"/>
    <w:next w:val="Normal"/>
    <w:autoRedefine/>
    <w:uiPriority w:val="39"/>
    <w:semiHidden/>
    <w:unhideWhenUsed/>
    <w:rsid w:val="00D03E76"/>
    <w:pPr>
      <w:spacing w:after="100"/>
      <w:ind w:left="660"/>
    </w:pPr>
  </w:style>
  <w:style w:type="paragraph" w:styleId="TOC5">
    <w:name w:val="toc 5"/>
    <w:basedOn w:val="Normal"/>
    <w:next w:val="Normal"/>
    <w:autoRedefine/>
    <w:uiPriority w:val="39"/>
    <w:semiHidden/>
    <w:unhideWhenUsed/>
    <w:rsid w:val="00D03E76"/>
    <w:pPr>
      <w:spacing w:after="100"/>
      <w:ind w:left="880"/>
    </w:pPr>
  </w:style>
  <w:style w:type="paragraph" w:styleId="TOC6">
    <w:name w:val="toc 6"/>
    <w:basedOn w:val="Normal"/>
    <w:next w:val="Normal"/>
    <w:autoRedefine/>
    <w:uiPriority w:val="39"/>
    <w:semiHidden/>
    <w:unhideWhenUsed/>
    <w:rsid w:val="00D03E76"/>
    <w:pPr>
      <w:spacing w:after="100"/>
      <w:ind w:left="1100"/>
    </w:pPr>
  </w:style>
  <w:style w:type="paragraph" w:styleId="TOC7">
    <w:name w:val="toc 7"/>
    <w:basedOn w:val="Normal"/>
    <w:next w:val="Normal"/>
    <w:autoRedefine/>
    <w:uiPriority w:val="39"/>
    <w:semiHidden/>
    <w:unhideWhenUsed/>
    <w:rsid w:val="00D03E76"/>
    <w:pPr>
      <w:spacing w:after="100"/>
      <w:ind w:left="1320"/>
    </w:pPr>
  </w:style>
  <w:style w:type="paragraph" w:styleId="TOC8">
    <w:name w:val="toc 8"/>
    <w:basedOn w:val="Normal"/>
    <w:next w:val="Normal"/>
    <w:autoRedefine/>
    <w:uiPriority w:val="39"/>
    <w:semiHidden/>
    <w:unhideWhenUsed/>
    <w:rsid w:val="00D03E76"/>
    <w:pPr>
      <w:spacing w:after="100"/>
      <w:ind w:left="1540"/>
    </w:pPr>
  </w:style>
  <w:style w:type="paragraph" w:styleId="TOC9">
    <w:name w:val="toc 9"/>
    <w:basedOn w:val="Normal"/>
    <w:next w:val="Normal"/>
    <w:autoRedefine/>
    <w:uiPriority w:val="39"/>
    <w:semiHidden/>
    <w:unhideWhenUsed/>
    <w:rsid w:val="00D03E76"/>
    <w:pPr>
      <w:spacing w:after="100"/>
      <w:ind w:left="1760"/>
    </w:pPr>
  </w:style>
  <w:style w:type="paragraph" w:styleId="TOCHeading">
    <w:name w:val="TOC Heading"/>
    <w:basedOn w:val="Heading1"/>
    <w:next w:val="Normal"/>
    <w:uiPriority w:val="39"/>
    <w:semiHidden/>
    <w:unhideWhenUsed/>
    <w:qFormat/>
    <w:rsid w:val="00D03E76"/>
    <w:pPr>
      <w:outlineLvl w:val="9"/>
    </w:pPr>
  </w:style>
  <w:style w:type="character" w:customStyle="1" w:styleId="UnresolvedMention">
    <w:name w:val="Unresolved Mention"/>
    <w:basedOn w:val="DefaultParagraphFont"/>
    <w:uiPriority w:val="99"/>
    <w:semiHidden/>
    <w:unhideWhenUsed/>
    <w:rsid w:val="00FC288B"/>
    <w:rPr>
      <w:color w:val="595959" w:themeColor="text1" w:themeTint="A6"/>
      <w:sz w:val="22"/>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6591510">
      <w:bodyDiv w:val="1"/>
      <w:marLeft w:val="0"/>
      <w:marRight w:val="0"/>
      <w:marTop w:val="0"/>
      <w:marBottom w:val="0"/>
      <w:divBdr>
        <w:top w:val="none" w:sz="0" w:space="0" w:color="auto"/>
        <w:left w:val="none" w:sz="0" w:space="0" w:color="auto"/>
        <w:bottom w:val="none" w:sz="0" w:space="0" w:color="auto"/>
        <w:right w:val="none" w:sz="0" w:space="0" w:color="auto"/>
      </w:divBdr>
    </w:div>
    <w:div w:id="189315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gu\AppData\Roaming\Microsoft\Templates\Meeting%20minutes%20(short%20for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7FAE47E9B0B466CAFDD59352A246535"/>
        <w:category>
          <w:name w:val="General"/>
          <w:gallery w:val="placeholder"/>
        </w:category>
        <w:types>
          <w:type w:val="bbPlcHdr"/>
        </w:types>
        <w:behaviors>
          <w:behavior w:val="content"/>
        </w:behaviors>
        <w:guid w:val="{2981158B-CC69-4876-BF8C-5175B5DFBD62}"/>
      </w:docPartPr>
      <w:docPartBody>
        <w:p w:rsidR="00DD00C3" w:rsidRDefault="00DD00C3">
          <w:pPr>
            <w:pStyle w:val="A7FAE47E9B0B466CAFDD59352A246535"/>
          </w:pPr>
          <w:r>
            <w:t>Summarize the discussion for each issue, state the outcome, and assign any action items.</w:t>
          </w:r>
        </w:p>
      </w:docPartBody>
    </w:docPart>
    <w:docPart>
      <w:docPartPr>
        <w:name w:val="30DA1ED8F90B496DB3457C8F996A606D"/>
        <w:category>
          <w:name w:val="General"/>
          <w:gallery w:val="placeholder"/>
        </w:category>
        <w:types>
          <w:type w:val="bbPlcHdr"/>
        </w:types>
        <w:behaviors>
          <w:behavior w:val="content"/>
        </w:behaviors>
        <w:guid w:val="{C41ABBDD-6F38-4DE0-94A5-2A80BF5BD448}"/>
      </w:docPartPr>
      <w:docPartBody>
        <w:p w:rsidR="00DD00C3" w:rsidRDefault="00DD00C3">
          <w:pPr>
            <w:pStyle w:val="30DA1ED8F90B496DB3457C8F996A606D"/>
          </w:pPr>
          <w:r>
            <w:t>Roundtable</w:t>
          </w:r>
        </w:p>
      </w:docPartBody>
    </w:docPart>
    <w:docPart>
      <w:docPartPr>
        <w:name w:val="721695C3B0224663BD29287DE5C6FFA6"/>
        <w:category>
          <w:name w:val="General"/>
          <w:gallery w:val="placeholder"/>
        </w:category>
        <w:types>
          <w:type w:val="bbPlcHdr"/>
        </w:types>
        <w:behaviors>
          <w:behavior w:val="content"/>
        </w:behaviors>
        <w:guid w:val="{370F4708-0E89-4687-8130-51F6C95A21C7}"/>
      </w:docPartPr>
      <w:docPartBody>
        <w:p w:rsidR="00DD00C3" w:rsidRDefault="00DD00C3">
          <w:pPr>
            <w:pStyle w:val="721695C3B0224663BD29287DE5C6FFA6"/>
          </w:pPr>
          <w:r>
            <w:t>Summarize the status of each area/department.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0C3"/>
    <w:rsid w:val="00DD00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3E378AC955748F8B4F0F290F7AAAAE8">
    <w:name w:val="F3E378AC955748F8B4F0F290F7AAAAE8"/>
  </w:style>
  <w:style w:type="paragraph" w:customStyle="1" w:styleId="7C4BE38E336F48B8A845A062F7D706EF">
    <w:name w:val="7C4BE38E336F48B8A845A062F7D706EF"/>
  </w:style>
  <w:style w:type="paragraph" w:customStyle="1" w:styleId="5A650DC87CFA41BC98B77F90CE45C121">
    <w:name w:val="5A650DC87CFA41BC98B77F90CE45C121"/>
  </w:style>
  <w:style w:type="paragraph" w:customStyle="1" w:styleId="AED1513CED98482E8F347E47F4204C8F">
    <w:name w:val="AED1513CED98482E8F347E47F4204C8F"/>
  </w:style>
  <w:style w:type="paragraph" w:customStyle="1" w:styleId="965D5364FAEC4825876272ADFB8B58B4">
    <w:name w:val="965D5364FAEC4825876272ADFB8B58B4"/>
  </w:style>
  <w:style w:type="paragraph" w:customStyle="1" w:styleId="CD0680B2D5924133B63E2E7D8F38F404">
    <w:name w:val="CD0680B2D5924133B63E2E7D8F38F404"/>
  </w:style>
  <w:style w:type="paragraph" w:customStyle="1" w:styleId="BE1D17C6ED9E4BD09E43C9DB80213730">
    <w:name w:val="BE1D17C6ED9E4BD09E43C9DB80213730"/>
  </w:style>
  <w:style w:type="paragraph" w:customStyle="1" w:styleId="03A1EBDD75E042659C649F3FF2975F56">
    <w:name w:val="03A1EBDD75E042659C649F3FF2975F56"/>
  </w:style>
  <w:style w:type="paragraph" w:customStyle="1" w:styleId="96BFF20B4787454BB63C8550B44A1770">
    <w:name w:val="96BFF20B4787454BB63C8550B44A1770"/>
  </w:style>
  <w:style w:type="paragraph" w:customStyle="1" w:styleId="C4C5F28AE4BF4921ABCB4496F84B22AD">
    <w:name w:val="C4C5F28AE4BF4921ABCB4496F84B22AD"/>
  </w:style>
  <w:style w:type="paragraph" w:customStyle="1" w:styleId="2219C9359E1346048899EDCC9DC8660D">
    <w:name w:val="2219C9359E1346048899EDCC9DC8660D"/>
  </w:style>
  <w:style w:type="paragraph" w:customStyle="1" w:styleId="27C7E85B9FD44D119F50FA9D48A4E8B1">
    <w:name w:val="27C7E85B9FD44D119F50FA9D48A4E8B1"/>
  </w:style>
  <w:style w:type="paragraph" w:customStyle="1" w:styleId="A7FAE47E9B0B466CAFDD59352A246535">
    <w:name w:val="A7FAE47E9B0B466CAFDD59352A246535"/>
  </w:style>
  <w:style w:type="paragraph" w:customStyle="1" w:styleId="30DA1ED8F90B496DB3457C8F996A606D">
    <w:name w:val="30DA1ED8F90B496DB3457C8F996A606D"/>
  </w:style>
  <w:style w:type="paragraph" w:customStyle="1" w:styleId="721695C3B0224663BD29287DE5C6FFA6">
    <w:name w:val="721695C3B0224663BD29287DE5C6FF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4DB7C5C4121E04A8F506AC4D24C41D9" ma:contentTypeVersion="13" ma:contentTypeDescription="Create a new document." ma:contentTypeScope="" ma:versionID="0fd2037f6c9658953f8a5cb6682514b5">
  <xsd:schema xmlns:xsd="http://www.w3.org/2001/XMLSchema" xmlns:xs="http://www.w3.org/2001/XMLSchema" xmlns:p="http://schemas.microsoft.com/office/2006/metadata/properties" xmlns:ns3="81d9f89d-e066-484d-82b3-e16b44ede40a" xmlns:ns4="e810b99a-13a4-46f1-8c87-a6f5bb942692" targetNamespace="http://schemas.microsoft.com/office/2006/metadata/properties" ma:root="true" ma:fieldsID="10eb2a6ee17c5ebf3cb5eb81bd7e3f58" ns3:_="" ns4:_="">
    <xsd:import namespace="81d9f89d-e066-484d-82b3-e16b44ede40a"/>
    <xsd:import namespace="e810b99a-13a4-46f1-8c87-a6f5bb94269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d9f89d-e066-484d-82b3-e16b44ede4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810b99a-13a4-46f1-8c87-a6f5bb94269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3AF4F-86CB-4EED-97CC-3B287B0903C5}">
  <ds:schemaRefs>
    <ds:schemaRef ds:uri="http://schemas.microsoft.com/office/2006/documentManagement/types"/>
    <ds:schemaRef ds:uri="http://schemas.openxmlformats.org/package/2006/metadata/core-properties"/>
    <ds:schemaRef ds:uri="http://purl.org/dc/dcmitype/"/>
    <ds:schemaRef ds:uri="http://purl.org/dc/elements/1.1/"/>
    <ds:schemaRef ds:uri="http://schemas.microsoft.com/office/2006/metadata/properties"/>
    <ds:schemaRef ds:uri="e810b99a-13a4-46f1-8c87-a6f5bb942692"/>
    <ds:schemaRef ds:uri="81d9f89d-e066-484d-82b3-e16b44ede40a"/>
    <ds:schemaRef ds:uri="http://www.w3.org/XML/1998/namespace"/>
    <ds:schemaRef ds:uri="http://schemas.microsoft.com/office/infopath/2007/PartnerControls"/>
    <ds:schemaRef ds:uri="http://purl.org/dc/terms/"/>
  </ds:schemaRefs>
</ds:datastoreItem>
</file>

<file path=customXml/itemProps2.xml><?xml version="1.0" encoding="utf-8"?>
<ds:datastoreItem xmlns:ds="http://schemas.openxmlformats.org/officeDocument/2006/customXml" ds:itemID="{F927D427-B9C1-4CD3-AE0E-41F267F36A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d9f89d-e066-484d-82b3-e16b44ede40a"/>
    <ds:schemaRef ds:uri="e810b99a-13a4-46f1-8c87-a6f5bb9426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AE134E-6356-456A-BCF0-B41A98227FDE}">
  <ds:schemaRefs>
    <ds:schemaRef ds:uri="http://schemas.microsoft.com/sharepoint/v3/contenttype/forms"/>
  </ds:schemaRefs>
</ds:datastoreItem>
</file>

<file path=customXml/itemProps4.xml><?xml version="1.0" encoding="utf-8"?>
<ds:datastoreItem xmlns:ds="http://schemas.openxmlformats.org/officeDocument/2006/customXml" ds:itemID="{B80197A5-0511-4873-B64F-1EE4816CF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Meeting minutes (short form).dotx</Template>
  <TotalTime>43</TotalTime>
  <Pages>3</Pages>
  <Words>430</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Brn In Abu Dhabi</dc:creator>
  <cp:keywords>9 February 2022</cp:keywords>
  <dc:description>Library Committee</dc:description>
  <cp:lastModifiedBy>Walter Brian Hall</cp:lastModifiedBy>
  <cp:revision>7</cp:revision>
  <dcterms:created xsi:type="dcterms:W3CDTF">2022-10-03T09:27:00Z</dcterms:created>
  <dcterms:modified xsi:type="dcterms:W3CDTF">2023-01-09T07:57:00Z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0x010100D4DB7C5C4121E04A8F506AC4D24C41D9</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